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66F3" w14:textId="031C142D" w:rsidR="002B5AD4" w:rsidRPr="004110A0" w:rsidRDefault="002B5AD4" w:rsidP="004110A0">
      <w:pPr>
        <w:pStyle w:val="Heading1"/>
        <w:rPr>
          <w:b/>
          <w:bCs/>
          <w:color w:val="auto"/>
          <w:lang w:val="en-ZW"/>
        </w:rPr>
      </w:pPr>
      <w:r w:rsidRPr="004110A0">
        <w:rPr>
          <w:b/>
          <w:bCs/>
          <w:color w:val="auto"/>
          <w:lang w:val="en-ZW"/>
        </w:rPr>
        <w:t>CHAPTER 5: PRESENTATION OF RESULTS</w:t>
      </w:r>
      <w:r w:rsidRPr="004110A0">
        <w:rPr>
          <w:b/>
          <w:bCs/>
          <w:color w:val="auto"/>
          <w:lang w:val="en-ZW"/>
        </w:rPr>
        <w:t>- GUIDELINES</w:t>
      </w:r>
    </w:p>
    <w:p w14:paraId="69AD2A07" w14:textId="2E72A827" w:rsidR="002B5AD4" w:rsidRPr="002B5AD4" w:rsidRDefault="002B5AD4" w:rsidP="002B5AD4">
      <w:pPr>
        <w:rPr>
          <w:rFonts w:ascii="Times New Roman" w:hAnsi="Times New Roman" w:cs="Times New Roman"/>
          <w:i/>
          <w:iCs/>
          <w:lang w:val="en-ZW"/>
        </w:rPr>
      </w:pPr>
      <w:r w:rsidRPr="002B5AD4">
        <w:rPr>
          <w:rFonts w:ascii="Times New Roman" w:hAnsi="Times New Roman" w:cs="Times New Roman"/>
          <w:i/>
          <w:iCs/>
          <w:lang w:val="en-ZW"/>
        </w:rPr>
        <w:t>Prepared by Dr M. Chinyuku, 2026</w:t>
      </w:r>
    </w:p>
    <w:p w14:paraId="291F42FC" w14:textId="77777777" w:rsidR="002B5AD4" w:rsidRPr="004110A0" w:rsidRDefault="002B5AD4" w:rsidP="004110A0">
      <w:pPr>
        <w:pStyle w:val="Heading2"/>
        <w:rPr>
          <w:b/>
          <w:bCs/>
          <w:color w:val="auto"/>
          <w:lang w:val="en-ZW"/>
        </w:rPr>
      </w:pPr>
      <w:r w:rsidRPr="004110A0">
        <w:rPr>
          <w:b/>
          <w:bCs/>
          <w:color w:val="auto"/>
          <w:lang w:val="en-ZW"/>
        </w:rPr>
        <w:t>5.0 Introduction</w:t>
      </w:r>
    </w:p>
    <w:p w14:paraId="2F5974B2" w14:textId="1D1DCF78"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 xml:space="preserve">This chapter presents the results obtained from the implementation and evaluation of the proposed system or model. The findings </w:t>
      </w:r>
      <w:r w:rsidRPr="002B5AD4">
        <w:rPr>
          <w:rFonts w:ascii="Times New Roman" w:hAnsi="Times New Roman" w:cs="Times New Roman"/>
          <w:lang w:val="en-ZW"/>
        </w:rPr>
        <w:t xml:space="preserve">should be </w:t>
      </w:r>
      <w:r w:rsidRPr="002B5AD4">
        <w:rPr>
          <w:rFonts w:ascii="Times New Roman" w:hAnsi="Times New Roman" w:cs="Times New Roman"/>
          <w:lang w:val="en-ZW"/>
        </w:rPr>
        <w:t>reported objectively and directly aligned with the research problem and objectives outlined in Chapter 1. Emphasis is placed on demonstrating how the results provide evidence that the identified problem has been addressed.</w:t>
      </w:r>
    </w:p>
    <w:p w14:paraId="1873FD3B" w14:textId="77777777" w:rsidR="002B5AD4" w:rsidRPr="004110A0" w:rsidRDefault="002B5AD4" w:rsidP="004110A0">
      <w:pPr>
        <w:pStyle w:val="Heading2"/>
        <w:rPr>
          <w:b/>
          <w:bCs/>
          <w:color w:val="auto"/>
          <w:lang w:val="en-ZW"/>
        </w:rPr>
      </w:pPr>
      <w:r w:rsidRPr="004110A0">
        <w:rPr>
          <w:b/>
          <w:bCs/>
          <w:color w:val="auto"/>
          <w:lang w:val="en-ZW"/>
        </w:rPr>
        <w:t>5.1 Principles of Reporting Results (Critical Requirement)</w:t>
      </w:r>
    </w:p>
    <w:p w14:paraId="34C67AA7"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Before presenting the results, students must adhere to the following academic principles:</w:t>
      </w:r>
    </w:p>
    <w:p w14:paraId="3D5C37AD" w14:textId="77777777" w:rsidR="002B5AD4" w:rsidRPr="004110A0" w:rsidRDefault="002B5AD4" w:rsidP="004110A0">
      <w:pPr>
        <w:pStyle w:val="Heading3"/>
        <w:rPr>
          <w:b/>
          <w:bCs/>
          <w:color w:val="auto"/>
          <w:lang w:val="en-ZW"/>
        </w:rPr>
      </w:pPr>
      <w:r w:rsidRPr="004110A0">
        <w:rPr>
          <w:b/>
          <w:bCs/>
          <w:color w:val="auto"/>
          <w:lang w:val="en-ZW"/>
        </w:rPr>
        <w:t>5.1.1 Objectivity and Lack of Bias</w:t>
      </w:r>
    </w:p>
    <w:p w14:paraId="15D0CDFA" w14:textId="77777777" w:rsidR="002B5AD4" w:rsidRPr="002B5AD4" w:rsidRDefault="002B5AD4" w:rsidP="002B5AD4">
      <w:pPr>
        <w:numPr>
          <w:ilvl w:val="0"/>
          <w:numId w:val="2"/>
        </w:numPr>
        <w:rPr>
          <w:rFonts w:ascii="Times New Roman" w:hAnsi="Times New Roman" w:cs="Times New Roman"/>
          <w:lang w:val="en-ZW"/>
        </w:rPr>
      </w:pPr>
      <w:r w:rsidRPr="002B5AD4">
        <w:rPr>
          <w:rFonts w:ascii="Times New Roman" w:hAnsi="Times New Roman" w:cs="Times New Roman"/>
          <w:lang w:val="en-ZW"/>
        </w:rPr>
        <w:t xml:space="preserve">Results must be presented </w:t>
      </w:r>
      <w:r w:rsidRPr="002B5AD4">
        <w:rPr>
          <w:rFonts w:ascii="Times New Roman" w:hAnsi="Times New Roman" w:cs="Times New Roman"/>
          <w:b/>
          <w:bCs/>
          <w:lang w:val="en-ZW"/>
        </w:rPr>
        <w:t>as they are</w:t>
      </w:r>
      <w:r w:rsidRPr="002B5AD4">
        <w:rPr>
          <w:rFonts w:ascii="Times New Roman" w:hAnsi="Times New Roman" w:cs="Times New Roman"/>
          <w:lang w:val="en-ZW"/>
        </w:rPr>
        <w:t>, without manipulation or selective reporting.</w:t>
      </w:r>
    </w:p>
    <w:p w14:paraId="067AB967" w14:textId="77777777" w:rsidR="002B5AD4" w:rsidRPr="002B5AD4" w:rsidRDefault="002B5AD4" w:rsidP="002B5AD4">
      <w:pPr>
        <w:numPr>
          <w:ilvl w:val="0"/>
          <w:numId w:val="2"/>
        </w:numPr>
        <w:rPr>
          <w:rFonts w:ascii="Times New Roman" w:hAnsi="Times New Roman" w:cs="Times New Roman"/>
          <w:lang w:val="en-ZW"/>
        </w:rPr>
      </w:pPr>
      <w:r w:rsidRPr="002B5AD4">
        <w:rPr>
          <w:rFonts w:ascii="Times New Roman" w:hAnsi="Times New Roman" w:cs="Times New Roman"/>
          <w:lang w:val="en-ZW"/>
        </w:rPr>
        <w:t>Both successful and unsuccessful outcomes must be included.</w:t>
      </w:r>
    </w:p>
    <w:p w14:paraId="2D276622" w14:textId="4D1A0065" w:rsidR="002B5AD4" w:rsidRPr="002B5AD4" w:rsidRDefault="002B5AD4" w:rsidP="002B5AD4">
      <w:pPr>
        <w:numPr>
          <w:ilvl w:val="0"/>
          <w:numId w:val="2"/>
        </w:numPr>
        <w:rPr>
          <w:rFonts w:ascii="Times New Roman" w:hAnsi="Times New Roman" w:cs="Times New Roman"/>
          <w:lang w:val="en-ZW"/>
        </w:rPr>
      </w:pPr>
      <w:r w:rsidRPr="002B5AD4">
        <w:rPr>
          <w:rFonts w:ascii="Times New Roman" w:hAnsi="Times New Roman" w:cs="Times New Roman"/>
          <w:lang w:val="en-ZW"/>
        </w:rPr>
        <w:t xml:space="preserve">Avoid exaggeration or omission of </w:t>
      </w:r>
      <w:r w:rsidR="004110A0">
        <w:rPr>
          <w:rFonts w:ascii="Times New Roman" w:hAnsi="Times New Roman" w:cs="Times New Roman"/>
          <w:lang w:val="en-ZW"/>
        </w:rPr>
        <w:t>unfavourable</w:t>
      </w:r>
      <w:r w:rsidRPr="002B5AD4">
        <w:rPr>
          <w:rFonts w:ascii="Times New Roman" w:hAnsi="Times New Roman" w:cs="Times New Roman"/>
          <w:lang w:val="en-ZW"/>
        </w:rPr>
        <w:t xml:space="preserve"> results.</w:t>
      </w:r>
    </w:p>
    <w:p w14:paraId="5B85E54A"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b/>
          <w:bCs/>
          <w:lang w:val="en-ZW"/>
        </w:rPr>
        <w:t>Example:</w:t>
      </w:r>
    </w:p>
    <w:p w14:paraId="3ABA37E7"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If an algorithm performs well on some datasets but poorly on others, all results must be reported and explained.</w:t>
      </w:r>
    </w:p>
    <w:p w14:paraId="24500BC4" w14:textId="77777777" w:rsidR="002B5AD4" w:rsidRPr="004110A0" w:rsidRDefault="002B5AD4" w:rsidP="004110A0">
      <w:pPr>
        <w:pStyle w:val="Heading3"/>
        <w:rPr>
          <w:b/>
          <w:bCs/>
          <w:color w:val="auto"/>
          <w:lang w:val="en-ZW"/>
        </w:rPr>
      </w:pPr>
      <w:r w:rsidRPr="004110A0">
        <w:rPr>
          <w:b/>
          <w:bCs/>
          <w:color w:val="auto"/>
          <w:lang w:val="en-ZW"/>
        </w:rPr>
        <w:t>5.1.2 Problem–Result Alignment</w:t>
      </w:r>
    </w:p>
    <w:p w14:paraId="2DE0283C" w14:textId="1582B167" w:rsidR="002B5AD4" w:rsidRPr="002B5AD4" w:rsidRDefault="002B5AD4" w:rsidP="002B5AD4">
      <w:pPr>
        <w:numPr>
          <w:ilvl w:val="0"/>
          <w:numId w:val="3"/>
        </w:numPr>
        <w:rPr>
          <w:rFonts w:ascii="Times New Roman" w:hAnsi="Times New Roman" w:cs="Times New Roman"/>
          <w:lang w:val="en-ZW"/>
        </w:rPr>
      </w:pPr>
      <w:r w:rsidRPr="002B5AD4">
        <w:rPr>
          <w:rFonts w:ascii="Times New Roman" w:hAnsi="Times New Roman" w:cs="Times New Roman"/>
          <w:lang w:val="en-ZW"/>
        </w:rPr>
        <w:t>Every result presented must clearly relate to:</w:t>
      </w:r>
    </w:p>
    <w:p w14:paraId="0B744AF6" w14:textId="77777777" w:rsidR="002B5AD4" w:rsidRPr="002B5AD4" w:rsidRDefault="002B5AD4" w:rsidP="002B5AD4">
      <w:pPr>
        <w:numPr>
          <w:ilvl w:val="1"/>
          <w:numId w:val="3"/>
        </w:numPr>
        <w:rPr>
          <w:rFonts w:ascii="Times New Roman" w:hAnsi="Times New Roman" w:cs="Times New Roman"/>
          <w:lang w:val="en-ZW"/>
        </w:rPr>
      </w:pPr>
      <w:r w:rsidRPr="002B5AD4">
        <w:rPr>
          <w:rFonts w:ascii="Times New Roman" w:hAnsi="Times New Roman" w:cs="Times New Roman"/>
          <w:lang w:val="en-ZW"/>
        </w:rPr>
        <w:t xml:space="preserve">The </w:t>
      </w:r>
      <w:r w:rsidRPr="002B5AD4">
        <w:rPr>
          <w:rFonts w:ascii="Times New Roman" w:hAnsi="Times New Roman" w:cs="Times New Roman"/>
          <w:b/>
          <w:bCs/>
          <w:lang w:val="en-ZW"/>
        </w:rPr>
        <w:t>research problem</w:t>
      </w:r>
    </w:p>
    <w:p w14:paraId="076C6596" w14:textId="77777777" w:rsidR="002B5AD4" w:rsidRPr="002B5AD4" w:rsidRDefault="002B5AD4" w:rsidP="002B5AD4">
      <w:pPr>
        <w:numPr>
          <w:ilvl w:val="1"/>
          <w:numId w:val="3"/>
        </w:numPr>
        <w:rPr>
          <w:rFonts w:ascii="Times New Roman" w:hAnsi="Times New Roman" w:cs="Times New Roman"/>
          <w:lang w:val="en-ZW"/>
        </w:rPr>
      </w:pPr>
      <w:r w:rsidRPr="002B5AD4">
        <w:rPr>
          <w:rFonts w:ascii="Times New Roman" w:hAnsi="Times New Roman" w:cs="Times New Roman"/>
          <w:lang w:val="en-ZW"/>
        </w:rPr>
        <w:t xml:space="preserve">The </w:t>
      </w:r>
      <w:r w:rsidRPr="002B5AD4">
        <w:rPr>
          <w:rFonts w:ascii="Times New Roman" w:hAnsi="Times New Roman" w:cs="Times New Roman"/>
          <w:b/>
          <w:bCs/>
          <w:lang w:val="en-ZW"/>
        </w:rPr>
        <w:t>objectives of the study</w:t>
      </w:r>
    </w:p>
    <w:p w14:paraId="6481D108" w14:textId="77777777" w:rsidR="002B5AD4" w:rsidRPr="002B5AD4" w:rsidRDefault="002B5AD4" w:rsidP="002B5AD4">
      <w:pPr>
        <w:numPr>
          <w:ilvl w:val="0"/>
          <w:numId w:val="3"/>
        </w:numPr>
        <w:rPr>
          <w:rFonts w:ascii="Times New Roman" w:hAnsi="Times New Roman" w:cs="Times New Roman"/>
          <w:lang w:val="en-ZW"/>
        </w:rPr>
      </w:pPr>
      <w:r w:rsidRPr="002B5AD4">
        <w:rPr>
          <w:rFonts w:ascii="Times New Roman" w:hAnsi="Times New Roman" w:cs="Times New Roman"/>
          <w:lang w:val="en-ZW"/>
        </w:rPr>
        <w:t xml:space="preserve">The results must provide </w:t>
      </w:r>
      <w:r w:rsidRPr="002B5AD4">
        <w:rPr>
          <w:rFonts w:ascii="Times New Roman" w:hAnsi="Times New Roman" w:cs="Times New Roman"/>
          <w:b/>
          <w:bCs/>
          <w:lang w:val="en-ZW"/>
        </w:rPr>
        <w:t>evidence that the problem has been solved or addressed</w:t>
      </w:r>
      <w:r w:rsidRPr="002B5AD4">
        <w:rPr>
          <w:rFonts w:ascii="Times New Roman" w:hAnsi="Times New Roman" w:cs="Times New Roman"/>
          <w:lang w:val="en-ZW"/>
        </w:rPr>
        <w:t>.</w:t>
      </w:r>
    </w:p>
    <w:p w14:paraId="633CF9D2"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b/>
          <w:bCs/>
          <w:lang w:val="en-ZW"/>
        </w:rPr>
        <w:t>Key Question to Answer:</w:t>
      </w:r>
    </w:p>
    <w:p w14:paraId="3548C5EE"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i/>
          <w:iCs/>
          <w:lang w:val="en-ZW"/>
        </w:rPr>
        <w:t>Do the results demonstrate that the proposed solution effectively solves the identified problem?</w:t>
      </w:r>
    </w:p>
    <w:p w14:paraId="3934A489" w14:textId="77777777" w:rsidR="002B5AD4" w:rsidRPr="004110A0" w:rsidRDefault="002B5AD4" w:rsidP="004110A0">
      <w:pPr>
        <w:pStyle w:val="Heading3"/>
        <w:rPr>
          <w:b/>
          <w:bCs/>
          <w:color w:val="auto"/>
          <w:lang w:val="en-ZW"/>
        </w:rPr>
      </w:pPr>
      <w:r w:rsidRPr="004110A0">
        <w:rPr>
          <w:b/>
          <w:bCs/>
          <w:color w:val="auto"/>
          <w:lang w:val="en-ZW"/>
        </w:rPr>
        <w:t>5.1.3 Evidence-Based Presentation</w:t>
      </w:r>
    </w:p>
    <w:p w14:paraId="3398E400" w14:textId="77777777" w:rsidR="002B5AD4" w:rsidRPr="002B5AD4" w:rsidRDefault="002B5AD4" w:rsidP="002B5AD4">
      <w:pPr>
        <w:numPr>
          <w:ilvl w:val="0"/>
          <w:numId w:val="4"/>
        </w:numPr>
        <w:rPr>
          <w:rFonts w:ascii="Times New Roman" w:hAnsi="Times New Roman" w:cs="Times New Roman"/>
          <w:lang w:val="en-ZW"/>
        </w:rPr>
      </w:pPr>
      <w:r w:rsidRPr="002B5AD4">
        <w:rPr>
          <w:rFonts w:ascii="Times New Roman" w:hAnsi="Times New Roman" w:cs="Times New Roman"/>
          <w:lang w:val="en-ZW"/>
        </w:rPr>
        <w:t xml:space="preserve">Use </w:t>
      </w:r>
      <w:r w:rsidRPr="002B5AD4">
        <w:rPr>
          <w:rFonts w:ascii="Times New Roman" w:hAnsi="Times New Roman" w:cs="Times New Roman"/>
          <w:b/>
          <w:bCs/>
          <w:lang w:val="en-ZW"/>
        </w:rPr>
        <w:t>graphs, tables, screenshots, and metrics</w:t>
      </w:r>
      <w:r w:rsidRPr="002B5AD4">
        <w:rPr>
          <w:rFonts w:ascii="Times New Roman" w:hAnsi="Times New Roman" w:cs="Times New Roman"/>
          <w:lang w:val="en-ZW"/>
        </w:rPr>
        <w:t xml:space="preserve"> to support claims</w:t>
      </w:r>
    </w:p>
    <w:p w14:paraId="0B6FB1BD" w14:textId="77777777" w:rsidR="002B5AD4" w:rsidRPr="002B5AD4" w:rsidRDefault="002B5AD4" w:rsidP="002B5AD4">
      <w:pPr>
        <w:numPr>
          <w:ilvl w:val="0"/>
          <w:numId w:val="4"/>
        </w:numPr>
        <w:rPr>
          <w:rFonts w:ascii="Times New Roman" w:hAnsi="Times New Roman" w:cs="Times New Roman"/>
          <w:lang w:val="en-ZW"/>
        </w:rPr>
      </w:pPr>
      <w:r w:rsidRPr="002B5AD4">
        <w:rPr>
          <w:rFonts w:ascii="Times New Roman" w:hAnsi="Times New Roman" w:cs="Times New Roman"/>
          <w:lang w:val="en-ZW"/>
        </w:rPr>
        <w:t>Avoid statements without supporting data</w:t>
      </w:r>
    </w:p>
    <w:p w14:paraId="57025C0D" w14:textId="694192B3" w:rsidR="002B5AD4" w:rsidRDefault="002B5AD4" w:rsidP="002B5AD4">
      <w:pPr>
        <w:rPr>
          <w:rFonts w:ascii="Times New Roman" w:hAnsi="Times New Roman" w:cs="Times New Roman"/>
          <w:lang w:val="en-ZW"/>
        </w:rPr>
      </w:pPr>
    </w:p>
    <w:p w14:paraId="37545071" w14:textId="77777777" w:rsidR="004110A0" w:rsidRDefault="004110A0" w:rsidP="002B5AD4">
      <w:pPr>
        <w:rPr>
          <w:rFonts w:ascii="Times New Roman" w:hAnsi="Times New Roman" w:cs="Times New Roman"/>
          <w:lang w:val="en-ZW"/>
        </w:rPr>
      </w:pPr>
    </w:p>
    <w:p w14:paraId="3DB1DA01" w14:textId="77777777" w:rsidR="004110A0" w:rsidRDefault="004110A0" w:rsidP="002B5AD4">
      <w:pPr>
        <w:rPr>
          <w:rFonts w:ascii="Times New Roman" w:hAnsi="Times New Roman" w:cs="Times New Roman"/>
          <w:lang w:val="en-ZW"/>
        </w:rPr>
      </w:pPr>
    </w:p>
    <w:p w14:paraId="4232BD40" w14:textId="77777777" w:rsidR="004110A0" w:rsidRPr="002B5AD4" w:rsidRDefault="004110A0" w:rsidP="002B5AD4">
      <w:pPr>
        <w:rPr>
          <w:rFonts w:ascii="Times New Roman" w:hAnsi="Times New Roman" w:cs="Times New Roman"/>
          <w:lang w:val="en-ZW"/>
        </w:rPr>
      </w:pPr>
    </w:p>
    <w:p w14:paraId="10924800" w14:textId="77777777" w:rsidR="002B5AD4" w:rsidRPr="004110A0" w:rsidRDefault="002B5AD4" w:rsidP="004110A0">
      <w:pPr>
        <w:pStyle w:val="Heading2"/>
        <w:rPr>
          <w:b/>
          <w:bCs/>
          <w:color w:val="auto"/>
          <w:lang w:val="en-ZW"/>
        </w:rPr>
      </w:pPr>
      <w:r w:rsidRPr="004110A0">
        <w:rPr>
          <w:b/>
          <w:bCs/>
          <w:color w:val="auto"/>
          <w:lang w:val="en-ZW"/>
        </w:rPr>
        <w:lastRenderedPageBreak/>
        <w:t>5.2 Overview of Results</w:t>
      </w:r>
    </w:p>
    <w:p w14:paraId="56E0E358"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Provide a brief summary of:</w:t>
      </w:r>
    </w:p>
    <w:p w14:paraId="0C7E7B6B" w14:textId="77777777" w:rsidR="002B5AD4" w:rsidRPr="002B5AD4" w:rsidRDefault="002B5AD4" w:rsidP="002B5AD4">
      <w:pPr>
        <w:numPr>
          <w:ilvl w:val="0"/>
          <w:numId w:val="5"/>
        </w:numPr>
        <w:rPr>
          <w:rFonts w:ascii="Times New Roman" w:hAnsi="Times New Roman" w:cs="Times New Roman"/>
          <w:lang w:val="en-ZW"/>
        </w:rPr>
      </w:pPr>
      <w:r w:rsidRPr="002B5AD4">
        <w:rPr>
          <w:rFonts w:ascii="Times New Roman" w:hAnsi="Times New Roman" w:cs="Times New Roman"/>
          <w:lang w:val="en-ZW"/>
        </w:rPr>
        <w:t>The developed system, model, or experiment</w:t>
      </w:r>
    </w:p>
    <w:p w14:paraId="6B51602E" w14:textId="77777777" w:rsidR="002B5AD4" w:rsidRPr="002B5AD4" w:rsidRDefault="002B5AD4" w:rsidP="002B5AD4">
      <w:pPr>
        <w:numPr>
          <w:ilvl w:val="0"/>
          <w:numId w:val="5"/>
        </w:numPr>
        <w:rPr>
          <w:rFonts w:ascii="Times New Roman" w:hAnsi="Times New Roman" w:cs="Times New Roman"/>
          <w:lang w:val="en-ZW"/>
        </w:rPr>
      </w:pPr>
      <w:r w:rsidRPr="002B5AD4">
        <w:rPr>
          <w:rFonts w:ascii="Times New Roman" w:hAnsi="Times New Roman" w:cs="Times New Roman"/>
          <w:lang w:val="en-ZW"/>
        </w:rPr>
        <w:t>The type of results obtained (e.g., performance metrics, user feedback, system outputs)</w:t>
      </w:r>
    </w:p>
    <w:p w14:paraId="2BE3BA46" w14:textId="77777777" w:rsidR="002B5AD4" w:rsidRPr="002B5AD4" w:rsidRDefault="002B5AD4" w:rsidP="002B5AD4">
      <w:pPr>
        <w:numPr>
          <w:ilvl w:val="0"/>
          <w:numId w:val="5"/>
        </w:numPr>
        <w:rPr>
          <w:rFonts w:ascii="Times New Roman" w:hAnsi="Times New Roman" w:cs="Times New Roman"/>
          <w:lang w:val="en-ZW"/>
        </w:rPr>
      </w:pPr>
      <w:r w:rsidRPr="002B5AD4">
        <w:rPr>
          <w:rFonts w:ascii="Times New Roman" w:hAnsi="Times New Roman" w:cs="Times New Roman"/>
          <w:lang w:val="en-ZW"/>
        </w:rPr>
        <w:t>How these results relate to solving the research problem</w:t>
      </w:r>
    </w:p>
    <w:p w14:paraId="45950DFF" w14:textId="77777777" w:rsidR="002B5AD4" w:rsidRPr="004110A0" w:rsidRDefault="002B5AD4" w:rsidP="004110A0">
      <w:pPr>
        <w:pStyle w:val="Heading2"/>
        <w:rPr>
          <w:b/>
          <w:bCs/>
          <w:color w:val="auto"/>
          <w:lang w:val="en-ZW"/>
        </w:rPr>
      </w:pPr>
      <w:r w:rsidRPr="004110A0">
        <w:rPr>
          <w:b/>
          <w:bCs/>
          <w:color w:val="auto"/>
          <w:lang w:val="en-ZW"/>
        </w:rPr>
        <w:t>5.3 Presentation of System Results (System-Based Projects)</w:t>
      </w:r>
    </w:p>
    <w:p w14:paraId="0246D146" w14:textId="77777777" w:rsidR="002B5AD4" w:rsidRPr="004110A0" w:rsidRDefault="002B5AD4" w:rsidP="004110A0">
      <w:pPr>
        <w:pStyle w:val="Heading3"/>
        <w:rPr>
          <w:b/>
          <w:bCs/>
          <w:color w:val="auto"/>
          <w:lang w:val="en-ZW"/>
        </w:rPr>
      </w:pPr>
      <w:r w:rsidRPr="004110A0">
        <w:rPr>
          <w:b/>
          <w:bCs/>
          <w:color w:val="auto"/>
          <w:lang w:val="en-ZW"/>
        </w:rPr>
        <w:t>5.3.1 System Output Demonstration</w:t>
      </w:r>
    </w:p>
    <w:p w14:paraId="71D7118A"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Present actual outputs produced by the system:</w:t>
      </w:r>
    </w:p>
    <w:p w14:paraId="62C8D44B" w14:textId="76E65E4D" w:rsidR="002B5AD4" w:rsidRDefault="002B5AD4" w:rsidP="002B5AD4">
      <w:pPr>
        <w:numPr>
          <w:ilvl w:val="0"/>
          <w:numId w:val="6"/>
        </w:numPr>
        <w:rPr>
          <w:rFonts w:ascii="Times New Roman" w:hAnsi="Times New Roman" w:cs="Times New Roman"/>
          <w:lang w:val="en-ZW"/>
        </w:rPr>
      </w:pPr>
      <w:r w:rsidRPr="002B5AD4">
        <w:rPr>
          <w:rFonts w:ascii="Times New Roman" w:hAnsi="Times New Roman" w:cs="Times New Roman"/>
          <w:lang w:val="en-ZW"/>
        </w:rPr>
        <w:t>Screenshots of key functionalities</w:t>
      </w:r>
      <w:r w:rsidR="007B3539">
        <w:rPr>
          <w:rFonts w:ascii="Times New Roman" w:hAnsi="Times New Roman" w:cs="Times New Roman"/>
          <w:lang w:val="en-ZW"/>
        </w:rPr>
        <w:t xml:space="preserve"> and explain each</w:t>
      </w:r>
    </w:p>
    <w:p w14:paraId="6324E960" w14:textId="0F54A18F" w:rsidR="007B3539" w:rsidRDefault="007B3539" w:rsidP="007B3539">
      <w:pPr>
        <w:numPr>
          <w:ilvl w:val="1"/>
          <w:numId w:val="6"/>
        </w:numPr>
        <w:rPr>
          <w:rFonts w:ascii="Times New Roman" w:hAnsi="Times New Roman" w:cs="Times New Roman"/>
          <w:lang w:val="en-ZW"/>
        </w:rPr>
      </w:pPr>
      <w:r>
        <w:rPr>
          <w:rFonts w:ascii="Times New Roman" w:hAnsi="Times New Roman" w:cs="Times New Roman"/>
          <w:lang w:val="en-ZW"/>
        </w:rPr>
        <w:t>Login interface</w:t>
      </w:r>
    </w:p>
    <w:p w14:paraId="2CEED3CB" w14:textId="7F58121E" w:rsidR="007B3539" w:rsidRPr="002B5AD4" w:rsidRDefault="007B3539" w:rsidP="007B3539">
      <w:pPr>
        <w:numPr>
          <w:ilvl w:val="1"/>
          <w:numId w:val="6"/>
        </w:numPr>
        <w:rPr>
          <w:rFonts w:ascii="Times New Roman" w:hAnsi="Times New Roman" w:cs="Times New Roman"/>
          <w:lang w:val="en-ZW"/>
        </w:rPr>
      </w:pPr>
      <w:r>
        <w:rPr>
          <w:rFonts w:ascii="Times New Roman" w:hAnsi="Times New Roman" w:cs="Times New Roman"/>
          <w:lang w:val="en-ZW"/>
        </w:rPr>
        <w:t>Dashboard</w:t>
      </w:r>
    </w:p>
    <w:p w14:paraId="4D852713" w14:textId="77777777" w:rsidR="002B5AD4" w:rsidRPr="002B5AD4" w:rsidRDefault="002B5AD4" w:rsidP="002B5AD4">
      <w:pPr>
        <w:numPr>
          <w:ilvl w:val="0"/>
          <w:numId w:val="6"/>
        </w:numPr>
        <w:rPr>
          <w:rFonts w:ascii="Times New Roman" w:hAnsi="Times New Roman" w:cs="Times New Roman"/>
          <w:lang w:val="en-ZW"/>
        </w:rPr>
      </w:pPr>
      <w:r w:rsidRPr="002B5AD4">
        <w:rPr>
          <w:rFonts w:ascii="Times New Roman" w:hAnsi="Times New Roman" w:cs="Times New Roman"/>
          <w:lang w:val="en-ZW"/>
        </w:rPr>
        <w:t>Input–process–output flow</w:t>
      </w:r>
    </w:p>
    <w:p w14:paraId="0838D7FA"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b/>
          <w:bCs/>
          <w:lang w:val="en-ZW"/>
        </w:rPr>
        <w:t>Example:</w:t>
      </w:r>
    </w:p>
    <w:p w14:paraId="07C23DA8" w14:textId="77777777" w:rsidR="002B5AD4" w:rsidRPr="002B5AD4" w:rsidRDefault="002B5AD4" w:rsidP="002B5AD4">
      <w:pPr>
        <w:numPr>
          <w:ilvl w:val="0"/>
          <w:numId w:val="7"/>
        </w:numPr>
        <w:rPr>
          <w:rFonts w:ascii="Times New Roman" w:hAnsi="Times New Roman" w:cs="Times New Roman"/>
          <w:lang w:val="en-ZW"/>
        </w:rPr>
      </w:pPr>
      <w:r w:rsidRPr="002B5AD4">
        <w:rPr>
          <w:rFonts w:ascii="Times New Roman" w:hAnsi="Times New Roman" w:cs="Times New Roman"/>
          <w:lang w:val="en-ZW"/>
        </w:rPr>
        <w:t xml:space="preserve">A </w:t>
      </w:r>
      <w:r w:rsidRPr="002B5AD4">
        <w:rPr>
          <w:rFonts w:ascii="Times New Roman" w:hAnsi="Times New Roman" w:cs="Times New Roman"/>
          <w:b/>
          <w:bCs/>
          <w:lang w:val="en-ZW"/>
        </w:rPr>
        <w:t>graphical view of how a file storage application returns search results</w:t>
      </w:r>
      <w:r w:rsidRPr="002B5AD4">
        <w:rPr>
          <w:rFonts w:ascii="Times New Roman" w:hAnsi="Times New Roman" w:cs="Times New Roman"/>
          <w:lang w:val="en-ZW"/>
        </w:rPr>
        <w:t>, showing:</w:t>
      </w:r>
    </w:p>
    <w:p w14:paraId="41C41379" w14:textId="77777777" w:rsidR="002B5AD4" w:rsidRPr="002B5AD4" w:rsidRDefault="002B5AD4" w:rsidP="002B5AD4">
      <w:pPr>
        <w:numPr>
          <w:ilvl w:val="1"/>
          <w:numId w:val="7"/>
        </w:numPr>
        <w:rPr>
          <w:rFonts w:ascii="Times New Roman" w:hAnsi="Times New Roman" w:cs="Times New Roman"/>
          <w:lang w:val="en-ZW"/>
        </w:rPr>
      </w:pPr>
      <w:r w:rsidRPr="002B5AD4">
        <w:rPr>
          <w:rFonts w:ascii="Times New Roman" w:hAnsi="Times New Roman" w:cs="Times New Roman"/>
          <w:lang w:val="en-ZW"/>
        </w:rPr>
        <w:t>Query entered</w:t>
      </w:r>
    </w:p>
    <w:p w14:paraId="1A2BE0B3" w14:textId="77777777" w:rsidR="002B5AD4" w:rsidRPr="002B5AD4" w:rsidRDefault="002B5AD4" w:rsidP="002B5AD4">
      <w:pPr>
        <w:numPr>
          <w:ilvl w:val="1"/>
          <w:numId w:val="7"/>
        </w:numPr>
        <w:rPr>
          <w:rFonts w:ascii="Times New Roman" w:hAnsi="Times New Roman" w:cs="Times New Roman"/>
          <w:lang w:val="en-ZW"/>
        </w:rPr>
      </w:pPr>
      <w:r w:rsidRPr="002B5AD4">
        <w:rPr>
          <w:rFonts w:ascii="Times New Roman" w:hAnsi="Times New Roman" w:cs="Times New Roman"/>
          <w:lang w:val="en-ZW"/>
        </w:rPr>
        <w:t>Retrieved files</w:t>
      </w:r>
    </w:p>
    <w:p w14:paraId="20580168" w14:textId="77777777" w:rsidR="002B5AD4" w:rsidRPr="002B5AD4" w:rsidRDefault="002B5AD4" w:rsidP="002B5AD4">
      <w:pPr>
        <w:numPr>
          <w:ilvl w:val="1"/>
          <w:numId w:val="7"/>
        </w:numPr>
        <w:rPr>
          <w:rFonts w:ascii="Times New Roman" w:hAnsi="Times New Roman" w:cs="Times New Roman"/>
          <w:lang w:val="en-ZW"/>
        </w:rPr>
      </w:pPr>
      <w:r w:rsidRPr="002B5AD4">
        <w:rPr>
          <w:rFonts w:ascii="Times New Roman" w:hAnsi="Times New Roman" w:cs="Times New Roman"/>
          <w:lang w:val="en-ZW"/>
        </w:rPr>
        <w:t>Ranking or filtering mechanism</w:t>
      </w:r>
    </w:p>
    <w:p w14:paraId="6B3AA61B" w14:textId="1EB1F5BF" w:rsidR="002B5AD4" w:rsidRPr="002B5AD4" w:rsidRDefault="002B5AD4" w:rsidP="002B5AD4">
      <w:pPr>
        <w:rPr>
          <w:rFonts w:ascii="Times New Roman" w:hAnsi="Times New Roman" w:cs="Times New Roman"/>
          <w:lang w:val="en-ZW"/>
        </w:rPr>
      </w:pPr>
    </w:p>
    <w:p w14:paraId="440343E8" w14:textId="77777777" w:rsidR="002B5AD4" w:rsidRPr="004110A0" w:rsidRDefault="002B5AD4" w:rsidP="004110A0">
      <w:pPr>
        <w:pStyle w:val="Heading3"/>
        <w:rPr>
          <w:b/>
          <w:bCs/>
          <w:color w:val="auto"/>
          <w:lang w:val="en-ZW"/>
        </w:rPr>
      </w:pPr>
      <w:r w:rsidRPr="004110A0">
        <w:rPr>
          <w:b/>
          <w:bCs/>
          <w:color w:val="auto"/>
          <w:lang w:val="en-ZW"/>
        </w:rPr>
        <w:t>5.3.2 Functional Validation</w:t>
      </w:r>
    </w:p>
    <w:p w14:paraId="4C50FCEA"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Demonstrate that the system performs its intended tasks correctly.</w:t>
      </w:r>
    </w:p>
    <w:tbl>
      <w:tblPr>
        <w:tblStyle w:val="TableGrid"/>
        <w:tblW w:w="0" w:type="auto"/>
        <w:tblLook w:val="04A0" w:firstRow="1" w:lastRow="0" w:firstColumn="1" w:lastColumn="0" w:noHBand="0" w:noVBand="1"/>
      </w:tblPr>
      <w:tblGrid>
        <w:gridCol w:w="1137"/>
        <w:gridCol w:w="790"/>
        <w:gridCol w:w="1970"/>
        <w:gridCol w:w="1703"/>
        <w:gridCol w:w="857"/>
      </w:tblGrid>
      <w:tr w:rsidR="002B5AD4" w:rsidRPr="002B5AD4" w14:paraId="746D3855" w14:textId="77777777" w:rsidTr="007B3539">
        <w:tc>
          <w:tcPr>
            <w:tcW w:w="0" w:type="auto"/>
            <w:hideMark/>
          </w:tcPr>
          <w:p w14:paraId="5A036A7B"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Function</w:t>
            </w:r>
          </w:p>
        </w:tc>
        <w:tc>
          <w:tcPr>
            <w:tcW w:w="0" w:type="auto"/>
            <w:hideMark/>
          </w:tcPr>
          <w:p w14:paraId="5018E9D8"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Input</w:t>
            </w:r>
          </w:p>
        </w:tc>
        <w:tc>
          <w:tcPr>
            <w:tcW w:w="0" w:type="auto"/>
            <w:hideMark/>
          </w:tcPr>
          <w:p w14:paraId="66CFD24B"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Expected Output</w:t>
            </w:r>
          </w:p>
        </w:tc>
        <w:tc>
          <w:tcPr>
            <w:tcW w:w="0" w:type="auto"/>
            <w:hideMark/>
          </w:tcPr>
          <w:p w14:paraId="4DC36462"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Actual Output</w:t>
            </w:r>
          </w:p>
        </w:tc>
        <w:tc>
          <w:tcPr>
            <w:tcW w:w="0" w:type="auto"/>
            <w:hideMark/>
          </w:tcPr>
          <w:p w14:paraId="5BEED4F9"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Status</w:t>
            </w:r>
          </w:p>
        </w:tc>
      </w:tr>
      <w:tr w:rsidR="007B3539" w:rsidRPr="002B5AD4" w14:paraId="28637230" w14:textId="77777777" w:rsidTr="007B3539">
        <w:tc>
          <w:tcPr>
            <w:tcW w:w="0" w:type="auto"/>
          </w:tcPr>
          <w:p w14:paraId="125314D2" w14:textId="77777777" w:rsidR="007B3539" w:rsidRPr="002B5AD4" w:rsidRDefault="007B3539" w:rsidP="002B5AD4">
            <w:pPr>
              <w:rPr>
                <w:rFonts w:ascii="Times New Roman" w:hAnsi="Times New Roman" w:cs="Times New Roman"/>
                <w:b/>
                <w:bCs/>
                <w:lang w:val="en-ZW"/>
              </w:rPr>
            </w:pPr>
          </w:p>
        </w:tc>
        <w:tc>
          <w:tcPr>
            <w:tcW w:w="0" w:type="auto"/>
          </w:tcPr>
          <w:p w14:paraId="1852765C" w14:textId="77777777" w:rsidR="007B3539" w:rsidRPr="002B5AD4" w:rsidRDefault="007B3539" w:rsidP="002B5AD4">
            <w:pPr>
              <w:rPr>
                <w:rFonts w:ascii="Times New Roman" w:hAnsi="Times New Roman" w:cs="Times New Roman"/>
                <w:b/>
                <w:bCs/>
                <w:lang w:val="en-ZW"/>
              </w:rPr>
            </w:pPr>
          </w:p>
        </w:tc>
        <w:tc>
          <w:tcPr>
            <w:tcW w:w="0" w:type="auto"/>
          </w:tcPr>
          <w:p w14:paraId="2E93787F" w14:textId="77777777" w:rsidR="007B3539" w:rsidRPr="002B5AD4" w:rsidRDefault="007B3539" w:rsidP="002B5AD4">
            <w:pPr>
              <w:rPr>
                <w:rFonts w:ascii="Times New Roman" w:hAnsi="Times New Roman" w:cs="Times New Roman"/>
                <w:b/>
                <w:bCs/>
                <w:lang w:val="en-ZW"/>
              </w:rPr>
            </w:pPr>
          </w:p>
        </w:tc>
        <w:tc>
          <w:tcPr>
            <w:tcW w:w="0" w:type="auto"/>
          </w:tcPr>
          <w:p w14:paraId="6A826824" w14:textId="77777777" w:rsidR="007B3539" w:rsidRPr="002B5AD4" w:rsidRDefault="007B3539" w:rsidP="002B5AD4">
            <w:pPr>
              <w:rPr>
                <w:rFonts w:ascii="Times New Roman" w:hAnsi="Times New Roman" w:cs="Times New Roman"/>
                <w:b/>
                <w:bCs/>
                <w:lang w:val="en-ZW"/>
              </w:rPr>
            </w:pPr>
          </w:p>
        </w:tc>
        <w:tc>
          <w:tcPr>
            <w:tcW w:w="0" w:type="auto"/>
          </w:tcPr>
          <w:p w14:paraId="27E21C46" w14:textId="77777777" w:rsidR="007B3539" w:rsidRPr="002B5AD4" w:rsidRDefault="007B3539" w:rsidP="002B5AD4">
            <w:pPr>
              <w:rPr>
                <w:rFonts w:ascii="Times New Roman" w:hAnsi="Times New Roman" w:cs="Times New Roman"/>
                <w:b/>
                <w:bCs/>
                <w:lang w:val="en-ZW"/>
              </w:rPr>
            </w:pPr>
          </w:p>
        </w:tc>
      </w:tr>
    </w:tbl>
    <w:p w14:paraId="68E82A4D" w14:textId="77777777" w:rsidR="007B3539" w:rsidRDefault="007B3539" w:rsidP="002B5AD4">
      <w:pPr>
        <w:rPr>
          <w:rFonts w:ascii="Times New Roman" w:hAnsi="Times New Roman" w:cs="Times New Roman"/>
          <w:lang w:val="en-ZW"/>
        </w:rPr>
      </w:pPr>
    </w:p>
    <w:p w14:paraId="32DE8ADB" w14:textId="36DBA49D" w:rsidR="007B3539" w:rsidRDefault="007B3539" w:rsidP="002B5AD4">
      <w:pPr>
        <w:rPr>
          <w:rFonts w:ascii="Times New Roman" w:hAnsi="Times New Roman" w:cs="Times New Roman"/>
          <w:lang w:val="en-ZW"/>
        </w:rPr>
      </w:pPr>
      <w:r>
        <w:rPr>
          <w:rFonts w:ascii="Times New Roman" w:hAnsi="Times New Roman" w:cs="Times New Roman"/>
          <w:lang w:val="en-ZW"/>
        </w:rPr>
        <w:t>Expla</w:t>
      </w:r>
      <w:r w:rsidR="009D66B9">
        <w:rPr>
          <w:rFonts w:ascii="Times New Roman" w:hAnsi="Times New Roman" w:cs="Times New Roman"/>
          <w:lang w:val="en-ZW"/>
        </w:rPr>
        <w:t>nation:</w:t>
      </w:r>
    </w:p>
    <w:p w14:paraId="7B57A149" w14:textId="77777777" w:rsidR="009D66B9" w:rsidRPr="009D66B9" w:rsidRDefault="009D66B9" w:rsidP="009D66B9">
      <w:pPr>
        <w:rPr>
          <w:rFonts w:ascii="Arial" w:hAnsi="Arial" w:cs="Arial"/>
          <w:lang w:val="en-ZW"/>
        </w:rPr>
      </w:pPr>
      <w:r w:rsidRPr="009D66B9">
        <w:rPr>
          <w:rFonts w:ascii="Arial" w:hAnsi="Arial" w:cs="Arial"/>
          <w:lang w:val="en-ZW"/>
        </w:rPr>
        <w:t>The results indicate that ____________________________.</w:t>
      </w:r>
    </w:p>
    <w:p w14:paraId="4B00DE29" w14:textId="77777777" w:rsidR="009D66B9" w:rsidRDefault="009D66B9" w:rsidP="002B5AD4">
      <w:pPr>
        <w:rPr>
          <w:rFonts w:ascii="Times New Roman" w:hAnsi="Times New Roman" w:cs="Times New Roman"/>
          <w:lang w:val="en-ZW"/>
        </w:rPr>
      </w:pPr>
    </w:p>
    <w:p w14:paraId="1D1719F4" w14:textId="0FFB961D" w:rsidR="002B5AD4" w:rsidRPr="002B5AD4" w:rsidRDefault="002B5AD4" w:rsidP="002B5AD4">
      <w:pPr>
        <w:rPr>
          <w:rFonts w:ascii="Times New Roman" w:hAnsi="Times New Roman" w:cs="Times New Roman"/>
          <w:lang w:val="en-ZW"/>
        </w:rPr>
      </w:pPr>
    </w:p>
    <w:p w14:paraId="1A4B6FE6" w14:textId="5B2B8880" w:rsidR="002B5AD4" w:rsidRPr="004110A0" w:rsidRDefault="002B5AD4" w:rsidP="004110A0">
      <w:pPr>
        <w:pStyle w:val="Heading2"/>
        <w:rPr>
          <w:b/>
          <w:bCs/>
          <w:color w:val="auto"/>
          <w:lang w:val="en-ZW"/>
        </w:rPr>
      </w:pPr>
      <w:r w:rsidRPr="004110A0">
        <w:rPr>
          <w:b/>
          <w:bCs/>
          <w:color w:val="auto"/>
          <w:lang w:val="en-ZW"/>
        </w:rPr>
        <w:lastRenderedPageBreak/>
        <w:t>5.4 Experimental and Performance Results (</w:t>
      </w:r>
      <w:r w:rsidR="009D66B9" w:rsidRPr="004110A0">
        <w:rPr>
          <w:b/>
          <w:bCs/>
          <w:color w:val="auto"/>
          <w:lang w:val="en-ZW"/>
        </w:rPr>
        <w:t xml:space="preserve"> For AI, </w:t>
      </w:r>
      <w:r w:rsidRPr="004110A0">
        <w:rPr>
          <w:b/>
          <w:bCs/>
          <w:color w:val="auto"/>
          <w:lang w:val="en-ZW"/>
        </w:rPr>
        <w:t>Algorithm</w:t>
      </w:r>
      <w:r w:rsidR="009D66B9" w:rsidRPr="004110A0">
        <w:rPr>
          <w:b/>
          <w:bCs/>
          <w:color w:val="auto"/>
          <w:lang w:val="en-ZW"/>
        </w:rPr>
        <w:t xml:space="preserve"> &amp; Simulation </w:t>
      </w:r>
      <w:r w:rsidRPr="004110A0">
        <w:rPr>
          <w:b/>
          <w:bCs/>
          <w:color w:val="auto"/>
          <w:lang w:val="en-ZW"/>
        </w:rPr>
        <w:t>-Based Projects)</w:t>
      </w:r>
    </w:p>
    <w:p w14:paraId="0BA6C93D" w14:textId="77777777" w:rsidR="009D66B9" w:rsidRPr="004110A0" w:rsidRDefault="009D66B9" w:rsidP="004110A0">
      <w:pPr>
        <w:pStyle w:val="Heading3"/>
        <w:rPr>
          <w:b/>
          <w:bCs/>
          <w:color w:val="auto"/>
          <w:lang w:val="en-ZW"/>
        </w:rPr>
      </w:pPr>
      <w:r w:rsidRPr="004110A0">
        <w:rPr>
          <w:b/>
          <w:bCs/>
          <w:color w:val="auto"/>
          <w:lang w:val="en-ZW"/>
        </w:rPr>
        <w:t>5.4.1 Experimental Setup</w:t>
      </w:r>
    </w:p>
    <w:p w14:paraId="1882E841" w14:textId="77777777" w:rsidR="009D66B9" w:rsidRPr="00DC0BBE" w:rsidRDefault="009D66B9" w:rsidP="009D66B9">
      <w:pPr>
        <w:rPr>
          <w:rFonts w:ascii="Times New Roman" w:hAnsi="Times New Roman" w:cs="Times New Roman"/>
          <w:lang w:val="en-ZW"/>
        </w:rPr>
      </w:pPr>
      <w:r w:rsidRPr="00DC0BBE">
        <w:rPr>
          <w:rFonts w:ascii="Times New Roman" w:hAnsi="Times New Roman" w:cs="Times New Roman"/>
          <w:lang w:val="en-ZW"/>
        </w:rPr>
        <w:t>Describe tools, environment, and data used.</w:t>
      </w:r>
    </w:p>
    <w:p w14:paraId="7489E2D0" w14:textId="6DE8A4A8" w:rsidR="009D66B9" w:rsidRPr="00CA121E" w:rsidRDefault="009D66B9" w:rsidP="009D66B9">
      <w:pPr>
        <w:rPr>
          <w:lang w:val="en-ZW"/>
        </w:rPr>
      </w:pPr>
      <w:r>
        <w:rPr>
          <w:b/>
          <w:bCs/>
          <w:lang w:val="en-ZW"/>
        </w:rPr>
        <w:t>Example:</w:t>
      </w:r>
    </w:p>
    <w:p w14:paraId="68CF3414" w14:textId="77777777" w:rsidR="009D66B9" w:rsidRPr="00CA121E" w:rsidRDefault="009D66B9" w:rsidP="009D66B9">
      <w:pPr>
        <w:rPr>
          <w:lang w:val="en-ZW"/>
        </w:rPr>
      </w:pPr>
      <w:r w:rsidRPr="00CA121E">
        <w:rPr>
          <w:lang w:val="en-ZW"/>
        </w:rPr>
        <w:t>The experiment was conducted using ____________________________. The dataset consisted of ____________________________. The system was evaluated based on ____________________________.</w:t>
      </w:r>
    </w:p>
    <w:p w14:paraId="722AF1C4" w14:textId="77777777" w:rsidR="009D66B9" w:rsidRDefault="009D66B9" w:rsidP="002B5AD4">
      <w:pPr>
        <w:rPr>
          <w:rFonts w:ascii="Times New Roman" w:hAnsi="Times New Roman" w:cs="Times New Roman"/>
          <w:b/>
          <w:bCs/>
          <w:lang w:val="en-ZW"/>
        </w:rPr>
      </w:pPr>
    </w:p>
    <w:p w14:paraId="5B107E41" w14:textId="500BF41A" w:rsidR="002B5AD4" w:rsidRPr="004110A0" w:rsidRDefault="002B5AD4" w:rsidP="004110A0">
      <w:pPr>
        <w:pStyle w:val="Heading3"/>
        <w:rPr>
          <w:b/>
          <w:bCs/>
          <w:color w:val="auto"/>
          <w:lang w:val="en-ZW"/>
        </w:rPr>
      </w:pPr>
      <w:r w:rsidRPr="004110A0">
        <w:rPr>
          <w:b/>
          <w:bCs/>
          <w:color w:val="auto"/>
          <w:lang w:val="en-ZW"/>
        </w:rPr>
        <w:t>5.4.</w:t>
      </w:r>
      <w:r w:rsidR="004110A0">
        <w:rPr>
          <w:b/>
          <w:bCs/>
          <w:color w:val="auto"/>
          <w:lang w:val="en-ZW"/>
        </w:rPr>
        <w:t>2</w:t>
      </w:r>
      <w:r w:rsidRPr="004110A0">
        <w:rPr>
          <w:b/>
          <w:bCs/>
          <w:color w:val="auto"/>
          <w:lang w:val="en-ZW"/>
        </w:rPr>
        <w:t xml:space="preserve"> Performance Evaluation Metrics</w:t>
      </w:r>
    </w:p>
    <w:p w14:paraId="22C86A31"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Present measurable indicators such as:</w:t>
      </w:r>
    </w:p>
    <w:p w14:paraId="7D9EA6D3" w14:textId="4A72036B" w:rsidR="002B5AD4" w:rsidRPr="002B5AD4" w:rsidRDefault="002B5AD4" w:rsidP="002B5AD4">
      <w:pPr>
        <w:numPr>
          <w:ilvl w:val="0"/>
          <w:numId w:val="8"/>
        </w:numPr>
        <w:rPr>
          <w:rFonts w:ascii="Times New Roman" w:hAnsi="Times New Roman" w:cs="Times New Roman"/>
          <w:lang w:val="en-ZW"/>
        </w:rPr>
      </w:pPr>
      <w:r w:rsidRPr="002B5AD4">
        <w:rPr>
          <w:rFonts w:ascii="Times New Roman" w:hAnsi="Times New Roman" w:cs="Times New Roman"/>
          <w:lang w:val="en-ZW"/>
        </w:rPr>
        <w:t>Accuracy</w:t>
      </w:r>
      <w:r w:rsidR="009D66B9">
        <w:rPr>
          <w:rFonts w:ascii="Times New Roman" w:hAnsi="Times New Roman" w:cs="Times New Roman"/>
          <w:lang w:val="en-ZW"/>
        </w:rPr>
        <w:t xml:space="preserve"> </w:t>
      </w:r>
    </w:p>
    <w:p w14:paraId="19106243" w14:textId="77777777" w:rsidR="009D66B9" w:rsidRDefault="002B5AD4" w:rsidP="002B5AD4">
      <w:pPr>
        <w:numPr>
          <w:ilvl w:val="0"/>
          <w:numId w:val="8"/>
        </w:numPr>
        <w:rPr>
          <w:rFonts w:ascii="Times New Roman" w:hAnsi="Times New Roman" w:cs="Times New Roman"/>
          <w:lang w:val="en-ZW"/>
        </w:rPr>
      </w:pPr>
      <w:r w:rsidRPr="002B5AD4">
        <w:rPr>
          <w:rFonts w:ascii="Times New Roman" w:hAnsi="Times New Roman" w:cs="Times New Roman"/>
          <w:lang w:val="en-ZW"/>
        </w:rPr>
        <w:t>Precision</w:t>
      </w:r>
    </w:p>
    <w:p w14:paraId="4A72E25D" w14:textId="1539B162" w:rsidR="002B5AD4" w:rsidRPr="002B5AD4" w:rsidRDefault="002B5AD4" w:rsidP="002B5AD4">
      <w:pPr>
        <w:numPr>
          <w:ilvl w:val="0"/>
          <w:numId w:val="8"/>
        </w:numPr>
        <w:rPr>
          <w:rFonts w:ascii="Times New Roman" w:hAnsi="Times New Roman" w:cs="Times New Roman"/>
          <w:lang w:val="en-ZW"/>
        </w:rPr>
      </w:pPr>
      <w:r w:rsidRPr="002B5AD4">
        <w:rPr>
          <w:rFonts w:ascii="Times New Roman" w:hAnsi="Times New Roman" w:cs="Times New Roman"/>
          <w:lang w:val="en-ZW"/>
        </w:rPr>
        <w:t>Recall</w:t>
      </w:r>
    </w:p>
    <w:p w14:paraId="3462F169" w14:textId="77777777" w:rsidR="002B5AD4" w:rsidRPr="002B5AD4" w:rsidRDefault="002B5AD4" w:rsidP="002B5AD4">
      <w:pPr>
        <w:numPr>
          <w:ilvl w:val="0"/>
          <w:numId w:val="8"/>
        </w:numPr>
        <w:rPr>
          <w:rFonts w:ascii="Times New Roman" w:hAnsi="Times New Roman" w:cs="Times New Roman"/>
          <w:lang w:val="en-ZW"/>
        </w:rPr>
      </w:pPr>
      <w:r w:rsidRPr="002B5AD4">
        <w:rPr>
          <w:rFonts w:ascii="Times New Roman" w:hAnsi="Times New Roman" w:cs="Times New Roman"/>
          <w:lang w:val="en-ZW"/>
        </w:rPr>
        <w:t>Response time</w:t>
      </w:r>
    </w:p>
    <w:p w14:paraId="52D42B00" w14:textId="77777777" w:rsidR="002B5AD4" w:rsidRPr="002B5AD4" w:rsidRDefault="002B5AD4" w:rsidP="002B5AD4">
      <w:pPr>
        <w:numPr>
          <w:ilvl w:val="0"/>
          <w:numId w:val="8"/>
        </w:numPr>
        <w:rPr>
          <w:rFonts w:ascii="Times New Roman" w:hAnsi="Times New Roman" w:cs="Times New Roman"/>
          <w:lang w:val="en-ZW"/>
        </w:rPr>
      </w:pPr>
      <w:r w:rsidRPr="002B5AD4">
        <w:rPr>
          <w:rFonts w:ascii="Times New Roman" w:hAnsi="Times New Roman" w:cs="Times New Roman"/>
          <w:lang w:val="en-ZW"/>
        </w:rPr>
        <w:t>Throughput</w:t>
      </w:r>
    </w:p>
    <w:p w14:paraId="5ED5AB28" w14:textId="77777777" w:rsidR="009D66B9" w:rsidRPr="002B5AD4" w:rsidRDefault="009D66B9" w:rsidP="002B5AD4">
      <w:pPr>
        <w:rPr>
          <w:rFonts w:ascii="Times New Roman" w:hAnsi="Times New Roman" w:cs="Times New Roman"/>
          <w:lang w:val="en-ZW"/>
        </w:rPr>
      </w:pPr>
    </w:p>
    <w:p w14:paraId="19AA5309" w14:textId="7559BBCB" w:rsidR="002B5AD4" w:rsidRPr="004110A0" w:rsidRDefault="002B5AD4" w:rsidP="004110A0">
      <w:pPr>
        <w:pStyle w:val="Heading3"/>
        <w:rPr>
          <w:b/>
          <w:bCs/>
          <w:color w:val="auto"/>
          <w:lang w:val="en-ZW"/>
        </w:rPr>
      </w:pPr>
      <w:r w:rsidRPr="004110A0">
        <w:rPr>
          <w:b/>
          <w:bCs/>
          <w:color w:val="auto"/>
          <w:lang w:val="en-ZW"/>
        </w:rPr>
        <w:t>5.4.</w:t>
      </w:r>
      <w:r w:rsidR="004110A0">
        <w:rPr>
          <w:b/>
          <w:bCs/>
          <w:color w:val="auto"/>
          <w:lang w:val="en-ZW"/>
        </w:rPr>
        <w:t>3</w:t>
      </w:r>
      <w:r w:rsidRPr="004110A0">
        <w:rPr>
          <w:b/>
          <w:bCs/>
          <w:color w:val="auto"/>
          <w:lang w:val="en-ZW"/>
        </w:rPr>
        <w:t xml:space="preserve"> Graphical and Tabular Results</w:t>
      </w:r>
    </w:p>
    <w:p w14:paraId="36405038" w14:textId="55FE3D51"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 xml:space="preserve">Use appropriate </w:t>
      </w:r>
      <w:r w:rsidR="009D66B9">
        <w:rPr>
          <w:rFonts w:ascii="Times New Roman" w:hAnsi="Times New Roman" w:cs="Times New Roman"/>
          <w:lang w:val="en-ZW"/>
        </w:rPr>
        <w:t>visualisations</w:t>
      </w:r>
      <w:r w:rsidRPr="002B5AD4">
        <w:rPr>
          <w:rFonts w:ascii="Times New Roman" w:hAnsi="Times New Roman" w:cs="Times New Roman"/>
          <w:lang w:val="en-ZW"/>
        </w:rPr>
        <w:t xml:space="preserve"> to support findings.</w:t>
      </w:r>
    </w:p>
    <w:p w14:paraId="5C5246EA"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b/>
          <w:bCs/>
          <w:lang w:val="en-ZW"/>
        </w:rPr>
        <w:t>Examples:</w:t>
      </w:r>
    </w:p>
    <w:p w14:paraId="5B775F4A" w14:textId="2CC95BBF" w:rsidR="002B5AD4" w:rsidRPr="002B5AD4" w:rsidRDefault="002B5AD4" w:rsidP="002B5AD4">
      <w:pPr>
        <w:numPr>
          <w:ilvl w:val="0"/>
          <w:numId w:val="9"/>
        </w:numPr>
        <w:rPr>
          <w:rFonts w:ascii="Times New Roman" w:hAnsi="Times New Roman" w:cs="Times New Roman"/>
          <w:lang w:val="en-ZW"/>
        </w:rPr>
      </w:pPr>
      <w:r w:rsidRPr="002B5AD4">
        <w:rPr>
          <w:rFonts w:ascii="Times New Roman" w:hAnsi="Times New Roman" w:cs="Times New Roman"/>
          <w:lang w:val="en-ZW"/>
        </w:rPr>
        <w:t xml:space="preserve">A </w:t>
      </w:r>
      <w:r w:rsidRPr="002B5AD4">
        <w:rPr>
          <w:rFonts w:ascii="Times New Roman" w:hAnsi="Times New Roman" w:cs="Times New Roman"/>
          <w:b/>
          <w:bCs/>
          <w:lang w:val="en-ZW"/>
        </w:rPr>
        <w:t xml:space="preserve">graph showing the performance of a </w:t>
      </w:r>
      <w:r w:rsidR="00135FF4">
        <w:rPr>
          <w:rFonts w:ascii="Times New Roman" w:hAnsi="Times New Roman" w:cs="Times New Roman"/>
          <w:b/>
          <w:bCs/>
          <w:lang w:val="en-ZW"/>
        </w:rPr>
        <w:t>COVID 19</w:t>
      </w:r>
      <w:r w:rsidRPr="002B5AD4">
        <w:rPr>
          <w:rFonts w:ascii="Times New Roman" w:hAnsi="Times New Roman" w:cs="Times New Roman"/>
          <w:b/>
          <w:bCs/>
          <w:lang w:val="en-ZW"/>
        </w:rPr>
        <w:t>-detecting application</w:t>
      </w:r>
      <w:r w:rsidRPr="002B5AD4">
        <w:rPr>
          <w:rFonts w:ascii="Times New Roman" w:hAnsi="Times New Roman" w:cs="Times New Roman"/>
          <w:lang w:val="en-ZW"/>
        </w:rPr>
        <w:t xml:space="preserve"> across multiple suspected patients:</w:t>
      </w:r>
    </w:p>
    <w:p w14:paraId="0D8F8363" w14:textId="77777777" w:rsidR="002B5AD4" w:rsidRPr="002B5AD4" w:rsidRDefault="002B5AD4" w:rsidP="002B5AD4">
      <w:pPr>
        <w:numPr>
          <w:ilvl w:val="1"/>
          <w:numId w:val="9"/>
        </w:numPr>
        <w:rPr>
          <w:rFonts w:ascii="Times New Roman" w:hAnsi="Times New Roman" w:cs="Times New Roman"/>
          <w:lang w:val="en-ZW"/>
        </w:rPr>
      </w:pPr>
      <w:r w:rsidRPr="002B5AD4">
        <w:rPr>
          <w:rFonts w:ascii="Times New Roman" w:hAnsi="Times New Roman" w:cs="Times New Roman"/>
          <w:lang w:val="en-ZW"/>
        </w:rPr>
        <w:t>X-axis: Patient samples</w:t>
      </w:r>
    </w:p>
    <w:p w14:paraId="55B016D9" w14:textId="77777777" w:rsidR="002B5AD4" w:rsidRPr="002B5AD4" w:rsidRDefault="002B5AD4" w:rsidP="002B5AD4">
      <w:pPr>
        <w:numPr>
          <w:ilvl w:val="1"/>
          <w:numId w:val="9"/>
        </w:numPr>
        <w:rPr>
          <w:rFonts w:ascii="Times New Roman" w:hAnsi="Times New Roman" w:cs="Times New Roman"/>
          <w:lang w:val="en-ZW"/>
        </w:rPr>
      </w:pPr>
      <w:r w:rsidRPr="002B5AD4">
        <w:rPr>
          <w:rFonts w:ascii="Times New Roman" w:hAnsi="Times New Roman" w:cs="Times New Roman"/>
          <w:lang w:val="en-ZW"/>
        </w:rPr>
        <w:t>Y-axis: Detection accuracy or probability</w:t>
      </w:r>
    </w:p>
    <w:p w14:paraId="5F697146" w14:textId="77777777" w:rsidR="002B5AD4" w:rsidRPr="002B5AD4" w:rsidRDefault="002B5AD4" w:rsidP="002B5AD4">
      <w:pPr>
        <w:numPr>
          <w:ilvl w:val="0"/>
          <w:numId w:val="9"/>
        </w:numPr>
        <w:rPr>
          <w:rFonts w:ascii="Times New Roman" w:hAnsi="Times New Roman" w:cs="Times New Roman"/>
          <w:lang w:val="en-ZW"/>
        </w:rPr>
      </w:pPr>
      <w:r w:rsidRPr="002B5AD4">
        <w:rPr>
          <w:rFonts w:ascii="Times New Roman" w:hAnsi="Times New Roman" w:cs="Times New Roman"/>
          <w:lang w:val="en-ZW"/>
        </w:rPr>
        <w:t xml:space="preserve">A </w:t>
      </w:r>
      <w:r w:rsidRPr="002B5AD4">
        <w:rPr>
          <w:rFonts w:ascii="Times New Roman" w:hAnsi="Times New Roman" w:cs="Times New Roman"/>
          <w:b/>
          <w:bCs/>
          <w:lang w:val="en-ZW"/>
        </w:rPr>
        <w:t>table or graph showing the accuracy of a recommendation algorithm</w:t>
      </w:r>
      <w:r w:rsidRPr="002B5AD4">
        <w:rPr>
          <w:rFonts w:ascii="Times New Roman" w:hAnsi="Times New Roman" w:cs="Times New Roman"/>
          <w:lang w:val="en-ZW"/>
        </w:rPr>
        <w:t>:</w:t>
      </w:r>
    </w:p>
    <w:p w14:paraId="6B2B8097" w14:textId="77777777" w:rsidR="002B5AD4" w:rsidRPr="002B5AD4" w:rsidRDefault="002B5AD4" w:rsidP="002B5AD4">
      <w:pPr>
        <w:numPr>
          <w:ilvl w:val="1"/>
          <w:numId w:val="9"/>
        </w:numPr>
        <w:rPr>
          <w:rFonts w:ascii="Times New Roman" w:hAnsi="Times New Roman" w:cs="Times New Roman"/>
          <w:lang w:val="en-ZW"/>
        </w:rPr>
      </w:pPr>
      <w:r w:rsidRPr="002B5AD4">
        <w:rPr>
          <w:rFonts w:ascii="Times New Roman" w:hAnsi="Times New Roman" w:cs="Times New Roman"/>
          <w:lang w:val="en-ZW"/>
        </w:rPr>
        <w:t>Predicted vs actual user preferences</w:t>
      </w:r>
    </w:p>
    <w:p w14:paraId="7EF10BD9" w14:textId="77777777" w:rsidR="002B5AD4" w:rsidRPr="002B5AD4" w:rsidRDefault="002B5AD4" w:rsidP="002B5AD4">
      <w:pPr>
        <w:numPr>
          <w:ilvl w:val="1"/>
          <w:numId w:val="9"/>
        </w:numPr>
        <w:rPr>
          <w:rFonts w:ascii="Times New Roman" w:hAnsi="Times New Roman" w:cs="Times New Roman"/>
          <w:lang w:val="en-ZW"/>
        </w:rPr>
      </w:pPr>
      <w:r w:rsidRPr="002B5AD4">
        <w:rPr>
          <w:rFonts w:ascii="Times New Roman" w:hAnsi="Times New Roman" w:cs="Times New Roman"/>
          <w:lang w:val="en-ZW"/>
        </w:rPr>
        <w:t>Overall accuracy percentage</w:t>
      </w:r>
    </w:p>
    <w:p w14:paraId="13E985AC" w14:textId="6B916FF3" w:rsidR="002B5AD4" w:rsidRPr="004110A0" w:rsidRDefault="002B5AD4" w:rsidP="004110A0">
      <w:pPr>
        <w:pStyle w:val="Heading3"/>
        <w:rPr>
          <w:b/>
          <w:bCs/>
          <w:color w:val="auto"/>
          <w:lang w:val="en-ZW"/>
        </w:rPr>
      </w:pPr>
      <w:r w:rsidRPr="004110A0">
        <w:rPr>
          <w:b/>
          <w:bCs/>
          <w:color w:val="auto"/>
          <w:lang w:val="en-ZW"/>
        </w:rPr>
        <w:t>5.4</w:t>
      </w:r>
      <w:r w:rsidR="004110A0">
        <w:rPr>
          <w:b/>
          <w:bCs/>
          <w:color w:val="auto"/>
          <w:lang w:val="en-ZW"/>
        </w:rPr>
        <w:t>.4</w:t>
      </w:r>
      <w:r w:rsidRPr="004110A0">
        <w:rPr>
          <w:b/>
          <w:bCs/>
          <w:color w:val="auto"/>
          <w:lang w:val="en-ZW"/>
        </w:rPr>
        <w:t xml:space="preserve"> Interpretation of Performance</w:t>
      </w:r>
    </w:p>
    <w:p w14:paraId="00B9CF63" w14:textId="77777777" w:rsidR="002B5AD4" w:rsidRPr="002B5AD4" w:rsidRDefault="002B5AD4" w:rsidP="002B5AD4">
      <w:pPr>
        <w:numPr>
          <w:ilvl w:val="0"/>
          <w:numId w:val="10"/>
        </w:numPr>
        <w:rPr>
          <w:rFonts w:ascii="Times New Roman" w:hAnsi="Times New Roman" w:cs="Times New Roman"/>
          <w:lang w:val="en-ZW"/>
        </w:rPr>
      </w:pPr>
      <w:r w:rsidRPr="002B5AD4">
        <w:rPr>
          <w:rFonts w:ascii="Times New Roman" w:hAnsi="Times New Roman" w:cs="Times New Roman"/>
          <w:lang w:val="en-ZW"/>
        </w:rPr>
        <w:t>Explain what the results mean</w:t>
      </w:r>
    </w:p>
    <w:p w14:paraId="7355B7C6" w14:textId="77777777" w:rsidR="002B5AD4" w:rsidRPr="002B5AD4" w:rsidRDefault="002B5AD4" w:rsidP="002B5AD4">
      <w:pPr>
        <w:numPr>
          <w:ilvl w:val="0"/>
          <w:numId w:val="10"/>
        </w:numPr>
        <w:rPr>
          <w:rFonts w:ascii="Times New Roman" w:hAnsi="Times New Roman" w:cs="Times New Roman"/>
          <w:lang w:val="en-ZW"/>
        </w:rPr>
      </w:pPr>
      <w:r w:rsidRPr="002B5AD4">
        <w:rPr>
          <w:rFonts w:ascii="Times New Roman" w:hAnsi="Times New Roman" w:cs="Times New Roman"/>
          <w:lang w:val="en-ZW"/>
        </w:rPr>
        <w:t>Highlight strengths and limitations</w:t>
      </w:r>
    </w:p>
    <w:p w14:paraId="3A781CC6" w14:textId="77777777" w:rsidR="002B5AD4" w:rsidRPr="002B5AD4" w:rsidRDefault="002B5AD4" w:rsidP="002B5AD4">
      <w:pPr>
        <w:numPr>
          <w:ilvl w:val="0"/>
          <w:numId w:val="10"/>
        </w:numPr>
        <w:rPr>
          <w:rFonts w:ascii="Times New Roman" w:hAnsi="Times New Roman" w:cs="Times New Roman"/>
          <w:lang w:val="en-ZW"/>
        </w:rPr>
      </w:pPr>
      <w:r w:rsidRPr="002B5AD4">
        <w:rPr>
          <w:rFonts w:ascii="Times New Roman" w:hAnsi="Times New Roman" w:cs="Times New Roman"/>
          <w:lang w:val="en-ZW"/>
        </w:rPr>
        <w:t>Avoid bias—report all findings</w:t>
      </w:r>
    </w:p>
    <w:p w14:paraId="43A2153D" w14:textId="77777777" w:rsidR="002B5AD4" w:rsidRPr="004110A0" w:rsidRDefault="002B5AD4" w:rsidP="004110A0">
      <w:pPr>
        <w:pStyle w:val="Heading2"/>
        <w:rPr>
          <w:b/>
          <w:bCs/>
          <w:color w:val="auto"/>
          <w:lang w:val="en-ZW"/>
        </w:rPr>
      </w:pPr>
      <w:r w:rsidRPr="004110A0">
        <w:rPr>
          <w:b/>
          <w:bCs/>
          <w:color w:val="auto"/>
          <w:lang w:val="en-ZW"/>
        </w:rPr>
        <w:lastRenderedPageBreak/>
        <w:t>5.5 User Evaluation Results (If Applicable)</w:t>
      </w:r>
    </w:p>
    <w:p w14:paraId="3C158CDE" w14:textId="77777777" w:rsidR="002B5AD4" w:rsidRPr="004110A0" w:rsidRDefault="002B5AD4" w:rsidP="004110A0">
      <w:pPr>
        <w:pStyle w:val="Heading3"/>
        <w:rPr>
          <w:b/>
          <w:bCs/>
          <w:color w:val="auto"/>
          <w:lang w:val="en-ZW"/>
        </w:rPr>
      </w:pPr>
      <w:r w:rsidRPr="004110A0">
        <w:rPr>
          <w:b/>
          <w:bCs/>
          <w:color w:val="auto"/>
          <w:lang w:val="en-ZW"/>
        </w:rPr>
        <w:t>5.5.1 User Feedback Analysis</w:t>
      </w:r>
    </w:p>
    <w:p w14:paraId="21C9F3F9"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Present results from user testing:</w:t>
      </w:r>
    </w:p>
    <w:p w14:paraId="5BA14A55" w14:textId="77777777" w:rsidR="002B5AD4" w:rsidRPr="002B5AD4" w:rsidRDefault="002B5AD4" w:rsidP="002B5AD4">
      <w:pPr>
        <w:numPr>
          <w:ilvl w:val="0"/>
          <w:numId w:val="11"/>
        </w:numPr>
        <w:rPr>
          <w:rFonts w:ascii="Times New Roman" w:hAnsi="Times New Roman" w:cs="Times New Roman"/>
          <w:lang w:val="en-ZW"/>
        </w:rPr>
      </w:pPr>
      <w:r w:rsidRPr="002B5AD4">
        <w:rPr>
          <w:rFonts w:ascii="Times New Roman" w:hAnsi="Times New Roman" w:cs="Times New Roman"/>
          <w:lang w:val="en-ZW"/>
        </w:rPr>
        <w:t>Ease of use</w:t>
      </w:r>
    </w:p>
    <w:p w14:paraId="55AD8588" w14:textId="77777777" w:rsidR="002B5AD4" w:rsidRPr="002B5AD4" w:rsidRDefault="002B5AD4" w:rsidP="002B5AD4">
      <w:pPr>
        <w:numPr>
          <w:ilvl w:val="0"/>
          <w:numId w:val="11"/>
        </w:numPr>
        <w:rPr>
          <w:rFonts w:ascii="Times New Roman" w:hAnsi="Times New Roman" w:cs="Times New Roman"/>
          <w:lang w:val="en-ZW"/>
        </w:rPr>
      </w:pPr>
      <w:r w:rsidRPr="002B5AD4">
        <w:rPr>
          <w:rFonts w:ascii="Times New Roman" w:hAnsi="Times New Roman" w:cs="Times New Roman"/>
          <w:lang w:val="en-ZW"/>
        </w:rPr>
        <w:t>Satisfaction</w:t>
      </w:r>
    </w:p>
    <w:p w14:paraId="7CE88666" w14:textId="77777777" w:rsidR="002B5AD4" w:rsidRPr="002B5AD4" w:rsidRDefault="002B5AD4" w:rsidP="002B5AD4">
      <w:pPr>
        <w:numPr>
          <w:ilvl w:val="0"/>
          <w:numId w:val="11"/>
        </w:numPr>
        <w:rPr>
          <w:rFonts w:ascii="Times New Roman" w:hAnsi="Times New Roman" w:cs="Times New Roman"/>
          <w:lang w:val="en-ZW"/>
        </w:rPr>
      </w:pPr>
      <w:r w:rsidRPr="002B5AD4">
        <w:rPr>
          <w:rFonts w:ascii="Times New Roman" w:hAnsi="Times New Roman" w:cs="Times New Roman"/>
          <w:lang w:val="en-ZW"/>
        </w:rPr>
        <w:t>Effectiveness</w:t>
      </w:r>
    </w:p>
    <w:p w14:paraId="30AFA232" w14:textId="77777777" w:rsidR="009D66B9" w:rsidRPr="004110A0" w:rsidRDefault="009D66B9" w:rsidP="004110A0">
      <w:pPr>
        <w:pStyle w:val="Heading3"/>
        <w:rPr>
          <w:b/>
          <w:bCs/>
          <w:color w:val="auto"/>
          <w:lang w:val="en-ZW"/>
        </w:rPr>
      </w:pPr>
      <w:r w:rsidRPr="004110A0">
        <w:rPr>
          <w:b/>
          <w:bCs/>
          <w:color w:val="auto"/>
          <w:lang w:val="en-ZW"/>
        </w:rPr>
        <w:t>5.5.2 Data Presentation</w:t>
      </w:r>
    </w:p>
    <w:p w14:paraId="5CEE3320" w14:textId="77777777" w:rsidR="009D66B9" w:rsidRPr="002B5AD4" w:rsidRDefault="009D66B9" w:rsidP="009D66B9">
      <w:pPr>
        <w:rPr>
          <w:rFonts w:ascii="Times New Roman" w:hAnsi="Times New Roman" w:cs="Times New Roman"/>
          <w:lang w:val="en-ZW"/>
        </w:rPr>
      </w:pPr>
      <w:r w:rsidRPr="002B5AD4">
        <w:rPr>
          <w:rFonts w:ascii="Times New Roman" w:hAnsi="Times New Roman" w:cs="Times New Roman"/>
          <w:lang w:val="en-ZW"/>
        </w:rPr>
        <w:t>Use:</w:t>
      </w:r>
    </w:p>
    <w:p w14:paraId="392C4019" w14:textId="77777777" w:rsidR="009D66B9" w:rsidRPr="002B5AD4" w:rsidRDefault="009D66B9" w:rsidP="009D66B9">
      <w:pPr>
        <w:numPr>
          <w:ilvl w:val="0"/>
          <w:numId w:val="12"/>
        </w:numPr>
        <w:rPr>
          <w:rFonts w:ascii="Times New Roman" w:hAnsi="Times New Roman" w:cs="Times New Roman"/>
          <w:lang w:val="en-ZW"/>
        </w:rPr>
      </w:pPr>
      <w:r w:rsidRPr="002B5AD4">
        <w:rPr>
          <w:rFonts w:ascii="Times New Roman" w:hAnsi="Times New Roman" w:cs="Times New Roman"/>
          <w:lang w:val="en-ZW"/>
        </w:rPr>
        <w:t>Pie charts</w:t>
      </w:r>
    </w:p>
    <w:p w14:paraId="71A3C104" w14:textId="77777777" w:rsidR="009D66B9" w:rsidRPr="002B5AD4" w:rsidRDefault="009D66B9" w:rsidP="009D66B9">
      <w:pPr>
        <w:numPr>
          <w:ilvl w:val="0"/>
          <w:numId w:val="12"/>
        </w:numPr>
        <w:rPr>
          <w:rFonts w:ascii="Times New Roman" w:hAnsi="Times New Roman" w:cs="Times New Roman"/>
          <w:lang w:val="en-ZW"/>
        </w:rPr>
      </w:pPr>
      <w:r w:rsidRPr="002B5AD4">
        <w:rPr>
          <w:rFonts w:ascii="Times New Roman" w:hAnsi="Times New Roman" w:cs="Times New Roman"/>
          <w:lang w:val="en-ZW"/>
        </w:rPr>
        <w:t>Bar graphs</w:t>
      </w:r>
    </w:p>
    <w:p w14:paraId="3230B0AA" w14:textId="77777777" w:rsidR="009D66B9" w:rsidRDefault="009D66B9" w:rsidP="009D66B9">
      <w:pPr>
        <w:numPr>
          <w:ilvl w:val="0"/>
          <w:numId w:val="12"/>
        </w:numPr>
        <w:rPr>
          <w:rFonts w:ascii="Times New Roman" w:hAnsi="Times New Roman" w:cs="Times New Roman"/>
          <w:lang w:val="en-ZW"/>
        </w:rPr>
      </w:pPr>
      <w:r w:rsidRPr="002B5AD4">
        <w:rPr>
          <w:rFonts w:ascii="Times New Roman" w:hAnsi="Times New Roman" w:cs="Times New Roman"/>
          <w:lang w:val="en-ZW"/>
        </w:rPr>
        <w:t>Summary tables</w:t>
      </w:r>
    </w:p>
    <w:p w14:paraId="37BFBD95" w14:textId="77777777" w:rsidR="004110A0" w:rsidRDefault="004110A0" w:rsidP="004110A0">
      <w:pPr>
        <w:rPr>
          <w:rFonts w:ascii="Times New Roman" w:hAnsi="Times New Roman" w:cs="Times New Roman"/>
          <w:lang w:val="en-ZW"/>
        </w:rPr>
      </w:pPr>
      <w:r>
        <w:rPr>
          <w:rFonts w:ascii="Times New Roman" w:hAnsi="Times New Roman" w:cs="Times New Roman"/>
          <w:lang w:val="en-ZW"/>
        </w:rPr>
        <w:t>Example:</w:t>
      </w:r>
    </w:p>
    <w:p w14:paraId="51D8D0AC" w14:textId="77777777" w:rsidR="004110A0" w:rsidRPr="009D66B9" w:rsidRDefault="004110A0" w:rsidP="004110A0">
      <w:pPr>
        <w:rPr>
          <w:rFonts w:ascii="Times New Roman" w:hAnsi="Times New Roman" w:cs="Times New Roman"/>
          <w:b/>
          <w:bCs/>
          <w:lang w:val="en-ZW"/>
        </w:rPr>
      </w:pPr>
      <w:r>
        <w:rPr>
          <w:rFonts w:ascii="Times New Roman" w:hAnsi="Times New Roman" w:cs="Times New Roman"/>
          <w:b/>
          <w:bCs/>
          <w:lang w:val="en-ZW"/>
        </w:rPr>
        <w:t xml:space="preserve">Table 5.1 </w:t>
      </w:r>
      <w:r w:rsidRPr="009D66B9">
        <w:rPr>
          <w:rFonts w:ascii="Times New Roman" w:hAnsi="Times New Roman" w:cs="Times New Roman"/>
          <w:b/>
          <w:bCs/>
          <w:lang w:val="en-ZW"/>
        </w:rPr>
        <w:t>Respondent Information</w:t>
      </w:r>
    </w:p>
    <w:tbl>
      <w:tblPr>
        <w:tblStyle w:val="TableGrid"/>
        <w:tblW w:w="0" w:type="auto"/>
        <w:tblLook w:val="04A0" w:firstRow="1" w:lastRow="0" w:firstColumn="1" w:lastColumn="0" w:noHBand="0" w:noVBand="1"/>
      </w:tblPr>
      <w:tblGrid>
        <w:gridCol w:w="1842"/>
        <w:gridCol w:w="1355"/>
      </w:tblGrid>
      <w:tr w:rsidR="004110A0" w:rsidRPr="00CA121E" w14:paraId="10B8DD6A" w14:textId="77777777" w:rsidTr="00FD5E03">
        <w:tc>
          <w:tcPr>
            <w:tcW w:w="0" w:type="auto"/>
            <w:hideMark/>
          </w:tcPr>
          <w:p w14:paraId="05CA44A2" w14:textId="77777777" w:rsidR="004110A0" w:rsidRPr="00CA121E" w:rsidRDefault="004110A0" w:rsidP="00FD5E03">
            <w:pPr>
              <w:spacing w:after="160" w:line="278" w:lineRule="auto"/>
              <w:rPr>
                <w:b/>
                <w:bCs/>
                <w:lang w:val="en-ZW"/>
              </w:rPr>
            </w:pPr>
            <w:r w:rsidRPr="00CA121E">
              <w:rPr>
                <w:b/>
                <w:bCs/>
                <w:lang w:val="en-ZW"/>
              </w:rPr>
              <w:t>Category</w:t>
            </w:r>
          </w:p>
        </w:tc>
        <w:tc>
          <w:tcPr>
            <w:tcW w:w="0" w:type="auto"/>
            <w:hideMark/>
          </w:tcPr>
          <w:p w14:paraId="3BB7AEC7" w14:textId="77777777" w:rsidR="004110A0" w:rsidRPr="00CA121E" w:rsidRDefault="004110A0" w:rsidP="00FD5E03">
            <w:pPr>
              <w:spacing w:after="160" w:line="278" w:lineRule="auto"/>
              <w:rPr>
                <w:b/>
                <w:bCs/>
                <w:lang w:val="en-ZW"/>
              </w:rPr>
            </w:pPr>
            <w:r w:rsidRPr="00CA121E">
              <w:rPr>
                <w:b/>
                <w:bCs/>
                <w:lang w:val="en-ZW"/>
              </w:rPr>
              <w:t>Description</w:t>
            </w:r>
          </w:p>
        </w:tc>
      </w:tr>
      <w:tr w:rsidR="004110A0" w:rsidRPr="00CA121E" w14:paraId="44B2797D" w14:textId="77777777" w:rsidTr="00FD5E03">
        <w:tc>
          <w:tcPr>
            <w:tcW w:w="0" w:type="auto"/>
            <w:hideMark/>
          </w:tcPr>
          <w:p w14:paraId="1F12EC2C" w14:textId="77777777" w:rsidR="004110A0" w:rsidRPr="00CA121E" w:rsidRDefault="004110A0" w:rsidP="00FD5E03">
            <w:pPr>
              <w:spacing w:after="160" w:line="278" w:lineRule="auto"/>
              <w:rPr>
                <w:lang w:val="en-ZW"/>
              </w:rPr>
            </w:pPr>
            <w:r w:rsidRPr="00CA121E">
              <w:rPr>
                <w:lang w:val="en-ZW"/>
              </w:rPr>
              <w:t>Age Group</w:t>
            </w:r>
          </w:p>
        </w:tc>
        <w:tc>
          <w:tcPr>
            <w:tcW w:w="0" w:type="auto"/>
            <w:hideMark/>
          </w:tcPr>
          <w:p w14:paraId="33FB2475" w14:textId="77777777" w:rsidR="004110A0" w:rsidRPr="00CA121E" w:rsidRDefault="004110A0" w:rsidP="00FD5E03">
            <w:pPr>
              <w:spacing w:after="160" w:line="278" w:lineRule="auto"/>
              <w:rPr>
                <w:lang w:val="en-ZW"/>
              </w:rPr>
            </w:pPr>
          </w:p>
        </w:tc>
      </w:tr>
      <w:tr w:rsidR="004110A0" w:rsidRPr="00CA121E" w14:paraId="4F2B73D6" w14:textId="77777777" w:rsidTr="00FD5E03">
        <w:tc>
          <w:tcPr>
            <w:tcW w:w="0" w:type="auto"/>
            <w:hideMark/>
          </w:tcPr>
          <w:p w14:paraId="0DEB9A36" w14:textId="77777777" w:rsidR="004110A0" w:rsidRPr="00CA121E" w:rsidRDefault="004110A0" w:rsidP="00FD5E03">
            <w:pPr>
              <w:spacing w:after="160" w:line="278" w:lineRule="auto"/>
              <w:rPr>
                <w:lang w:val="en-ZW"/>
              </w:rPr>
            </w:pPr>
            <w:r w:rsidRPr="00CA121E">
              <w:rPr>
                <w:lang w:val="en-ZW"/>
              </w:rPr>
              <w:t>Experience Level</w:t>
            </w:r>
          </w:p>
        </w:tc>
        <w:tc>
          <w:tcPr>
            <w:tcW w:w="0" w:type="auto"/>
            <w:hideMark/>
          </w:tcPr>
          <w:p w14:paraId="2287CF61" w14:textId="77777777" w:rsidR="004110A0" w:rsidRPr="00CA121E" w:rsidRDefault="004110A0" w:rsidP="00FD5E03">
            <w:pPr>
              <w:spacing w:after="160" w:line="278" w:lineRule="auto"/>
              <w:rPr>
                <w:lang w:val="en-ZW"/>
              </w:rPr>
            </w:pPr>
          </w:p>
        </w:tc>
      </w:tr>
    </w:tbl>
    <w:p w14:paraId="5107AA0A" w14:textId="77777777" w:rsidR="004110A0" w:rsidRDefault="004110A0" w:rsidP="004110A0">
      <w:pPr>
        <w:rPr>
          <w:rFonts w:ascii="Times New Roman" w:hAnsi="Times New Roman" w:cs="Times New Roman"/>
          <w:lang w:val="en-ZW"/>
        </w:rPr>
      </w:pPr>
    </w:p>
    <w:p w14:paraId="2E131E8C" w14:textId="77777777" w:rsidR="004110A0" w:rsidRDefault="004110A0" w:rsidP="004110A0">
      <w:pPr>
        <w:rPr>
          <w:rFonts w:ascii="Times New Roman" w:hAnsi="Times New Roman" w:cs="Times New Roman"/>
          <w:lang w:val="en-ZW"/>
        </w:rPr>
      </w:pPr>
      <w:r w:rsidRPr="00CA121E">
        <w:rPr>
          <w:b/>
          <w:bCs/>
          <w:lang w:val="en-ZW"/>
        </w:rPr>
        <w:t>Table 5.2: User Satisfaction Results</w:t>
      </w:r>
      <w:r>
        <w:rPr>
          <w:b/>
          <w:bCs/>
          <w:lang w:val="en-ZW"/>
        </w:rPr>
        <w:t xml:space="preserve"> (User feedback)</w:t>
      </w:r>
    </w:p>
    <w:tbl>
      <w:tblPr>
        <w:tblStyle w:val="TableGrid"/>
        <w:tblW w:w="0" w:type="auto"/>
        <w:tblLook w:val="04A0" w:firstRow="1" w:lastRow="0" w:firstColumn="1" w:lastColumn="0" w:noHBand="0" w:noVBand="1"/>
      </w:tblPr>
      <w:tblGrid>
        <w:gridCol w:w="1334"/>
        <w:gridCol w:w="851"/>
      </w:tblGrid>
      <w:tr w:rsidR="004110A0" w:rsidRPr="00CA121E" w14:paraId="01F72548" w14:textId="77777777" w:rsidTr="00FD5E03">
        <w:tc>
          <w:tcPr>
            <w:tcW w:w="0" w:type="auto"/>
            <w:hideMark/>
          </w:tcPr>
          <w:p w14:paraId="2E879D54" w14:textId="77777777" w:rsidR="004110A0" w:rsidRPr="00CA121E" w:rsidRDefault="004110A0" w:rsidP="00FD5E03">
            <w:pPr>
              <w:spacing w:after="160" w:line="278" w:lineRule="auto"/>
              <w:rPr>
                <w:b/>
                <w:bCs/>
                <w:lang w:val="en-ZW"/>
              </w:rPr>
            </w:pPr>
            <w:r w:rsidRPr="00CA121E">
              <w:rPr>
                <w:b/>
                <w:bCs/>
                <w:lang w:val="en-ZW"/>
              </w:rPr>
              <w:t>Parameter</w:t>
            </w:r>
          </w:p>
        </w:tc>
        <w:tc>
          <w:tcPr>
            <w:tcW w:w="0" w:type="auto"/>
            <w:hideMark/>
          </w:tcPr>
          <w:p w14:paraId="23AB6966" w14:textId="77777777" w:rsidR="004110A0" w:rsidRPr="00CA121E" w:rsidRDefault="004110A0" w:rsidP="00FD5E03">
            <w:pPr>
              <w:spacing w:after="160" w:line="278" w:lineRule="auto"/>
              <w:rPr>
                <w:b/>
                <w:bCs/>
                <w:lang w:val="en-ZW"/>
              </w:rPr>
            </w:pPr>
            <w:r w:rsidRPr="00CA121E">
              <w:rPr>
                <w:b/>
                <w:bCs/>
                <w:lang w:val="en-ZW"/>
              </w:rPr>
              <w:t>Rating</w:t>
            </w:r>
          </w:p>
        </w:tc>
      </w:tr>
      <w:tr w:rsidR="004110A0" w:rsidRPr="00CA121E" w14:paraId="1A32E465" w14:textId="77777777" w:rsidTr="00FD5E03">
        <w:tc>
          <w:tcPr>
            <w:tcW w:w="0" w:type="auto"/>
            <w:hideMark/>
          </w:tcPr>
          <w:p w14:paraId="015DE99E" w14:textId="77777777" w:rsidR="004110A0" w:rsidRPr="00CA121E" w:rsidRDefault="004110A0" w:rsidP="00FD5E03">
            <w:pPr>
              <w:spacing w:after="160" w:line="278" w:lineRule="auto"/>
              <w:rPr>
                <w:lang w:val="en-ZW"/>
              </w:rPr>
            </w:pPr>
            <w:r w:rsidRPr="00CA121E">
              <w:rPr>
                <w:lang w:val="en-ZW"/>
              </w:rPr>
              <w:t>Ease of Use</w:t>
            </w:r>
          </w:p>
        </w:tc>
        <w:tc>
          <w:tcPr>
            <w:tcW w:w="0" w:type="auto"/>
            <w:hideMark/>
          </w:tcPr>
          <w:p w14:paraId="0AD7F732" w14:textId="77777777" w:rsidR="004110A0" w:rsidRPr="00CA121E" w:rsidRDefault="004110A0" w:rsidP="00FD5E03">
            <w:pPr>
              <w:spacing w:after="160" w:line="278" w:lineRule="auto"/>
              <w:rPr>
                <w:lang w:val="en-ZW"/>
              </w:rPr>
            </w:pPr>
          </w:p>
        </w:tc>
      </w:tr>
      <w:tr w:rsidR="004110A0" w:rsidRPr="00CA121E" w14:paraId="71E4A7E7" w14:textId="77777777" w:rsidTr="00FD5E03">
        <w:tc>
          <w:tcPr>
            <w:tcW w:w="0" w:type="auto"/>
            <w:hideMark/>
          </w:tcPr>
          <w:p w14:paraId="2D70B5FD" w14:textId="77777777" w:rsidR="004110A0" w:rsidRPr="00CA121E" w:rsidRDefault="004110A0" w:rsidP="00FD5E03">
            <w:pPr>
              <w:spacing w:after="160" w:line="278" w:lineRule="auto"/>
              <w:rPr>
                <w:lang w:val="en-ZW"/>
              </w:rPr>
            </w:pPr>
            <w:r w:rsidRPr="00CA121E">
              <w:rPr>
                <w:lang w:val="en-ZW"/>
              </w:rPr>
              <w:t>Efficiency</w:t>
            </w:r>
          </w:p>
        </w:tc>
        <w:tc>
          <w:tcPr>
            <w:tcW w:w="0" w:type="auto"/>
            <w:hideMark/>
          </w:tcPr>
          <w:p w14:paraId="580278E4" w14:textId="77777777" w:rsidR="004110A0" w:rsidRPr="00CA121E" w:rsidRDefault="004110A0" w:rsidP="00FD5E03">
            <w:pPr>
              <w:spacing w:after="160" w:line="278" w:lineRule="auto"/>
              <w:rPr>
                <w:lang w:val="en-ZW"/>
              </w:rPr>
            </w:pPr>
          </w:p>
        </w:tc>
      </w:tr>
    </w:tbl>
    <w:p w14:paraId="2D607D16" w14:textId="75BB913D" w:rsidR="004110A0" w:rsidRDefault="004110A0" w:rsidP="002B5AD4">
      <w:pPr>
        <w:rPr>
          <w:rFonts w:ascii="Times New Roman" w:hAnsi="Times New Roman" w:cs="Times New Roman"/>
          <w:lang w:val="en-ZW"/>
        </w:rPr>
      </w:pPr>
    </w:p>
    <w:p w14:paraId="5C93B615" w14:textId="77777777" w:rsidR="004110A0" w:rsidRDefault="004110A0" w:rsidP="002B5AD4">
      <w:pPr>
        <w:rPr>
          <w:rFonts w:ascii="Times New Roman" w:hAnsi="Times New Roman" w:cs="Times New Roman"/>
          <w:lang w:val="en-ZW"/>
        </w:rPr>
      </w:pPr>
    </w:p>
    <w:p w14:paraId="5BAF61C2" w14:textId="77777777" w:rsidR="004110A0" w:rsidRDefault="004110A0" w:rsidP="002B5AD4">
      <w:pPr>
        <w:rPr>
          <w:rFonts w:ascii="Times New Roman" w:hAnsi="Times New Roman" w:cs="Times New Roman"/>
          <w:lang w:val="en-ZW"/>
        </w:rPr>
      </w:pPr>
    </w:p>
    <w:p w14:paraId="0AD3C145" w14:textId="77777777" w:rsidR="004110A0" w:rsidRDefault="004110A0" w:rsidP="002B5AD4">
      <w:pPr>
        <w:rPr>
          <w:rFonts w:ascii="Times New Roman" w:hAnsi="Times New Roman" w:cs="Times New Roman"/>
          <w:lang w:val="en-ZW"/>
        </w:rPr>
      </w:pPr>
    </w:p>
    <w:p w14:paraId="34D838DB" w14:textId="77777777" w:rsidR="004110A0" w:rsidRDefault="004110A0" w:rsidP="002B5AD4">
      <w:pPr>
        <w:rPr>
          <w:rFonts w:ascii="Times New Roman" w:hAnsi="Times New Roman" w:cs="Times New Roman"/>
          <w:lang w:val="en-ZW"/>
        </w:rPr>
      </w:pPr>
    </w:p>
    <w:p w14:paraId="28063F2E" w14:textId="77777777" w:rsidR="004110A0" w:rsidRDefault="004110A0" w:rsidP="002B5AD4">
      <w:pPr>
        <w:rPr>
          <w:rFonts w:ascii="Times New Roman" w:hAnsi="Times New Roman" w:cs="Times New Roman"/>
          <w:lang w:val="en-ZW"/>
        </w:rPr>
      </w:pPr>
    </w:p>
    <w:p w14:paraId="65186781" w14:textId="77777777" w:rsidR="004110A0" w:rsidRDefault="004110A0" w:rsidP="002B5AD4">
      <w:pPr>
        <w:rPr>
          <w:rFonts w:ascii="Times New Roman" w:hAnsi="Times New Roman" w:cs="Times New Roman"/>
          <w:lang w:val="en-ZW"/>
        </w:rPr>
      </w:pPr>
    </w:p>
    <w:p w14:paraId="17321AE0" w14:textId="77777777" w:rsidR="002B5AD4" w:rsidRPr="004110A0" w:rsidRDefault="002B5AD4" w:rsidP="004110A0">
      <w:pPr>
        <w:pStyle w:val="Heading2"/>
        <w:rPr>
          <w:b/>
          <w:bCs/>
          <w:color w:val="auto"/>
          <w:lang w:val="en-ZW"/>
        </w:rPr>
      </w:pPr>
      <w:r w:rsidRPr="004110A0">
        <w:rPr>
          <w:b/>
          <w:bCs/>
          <w:color w:val="auto"/>
          <w:lang w:val="en-ZW"/>
        </w:rPr>
        <w:lastRenderedPageBreak/>
        <w:t>5.6 Testing Results</w:t>
      </w:r>
    </w:p>
    <w:p w14:paraId="783DBEDD" w14:textId="77777777" w:rsidR="002B5AD4" w:rsidRPr="004110A0" w:rsidRDefault="002B5AD4" w:rsidP="004110A0">
      <w:pPr>
        <w:pStyle w:val="Heading3"/>
        <w:rPr>
          <w:b/>
          <w:bCs/>
          <w:color w:val="auto"/>
          <w:lang w:val="en-ZW"/>
        </w:rPr>
      </w:pPr>
      <w:r w:rsidRPr="004110A0">
        <w:rPr>
          <w:b/>
          <w:bCs/>
          <w:color w:val="auto"/>
          <w:lang w:val="en-ZW"/>
        </w:rPr>
        <w:t>5.6.1 Test Case Results</w:t>
      </w:r>
    </w:p>
    <w:tbl>
      <w:tblPr>
        <w:tblStyle w:val="TableGrid"/>
        <w:tblW w:w="0" w:type="auto"/>
        <w:tblLook w:val="04A0" w:firstRow="1" w:lastRow="0" w:firstColumn="1" w:lastColumn="0" w:noHBand="0" w:noVBand="1"/>
      </w:tblPr>
      <w:tblGrid>
        <w:gridCol w:w="1188"/>
        <w:gridCol w:w="1403"/>
        <w:gridCol w:w="1876"/>
        <w:gridCol w:w="1610"/>
        <w:gridCol w:w="857"/>
      </w:tblGrid>
      <w:tr w:rsidR="002B5AD4" w:rsidRPr="002B5AD4" w14:paraId="41467BA2" w14:textId="77777777" w:rsidTr="009D66B9">
        <w:tc>
          <w:tcPr>
            <w:tcW w:w="0" w:type="auto"/>
            <w:hideMark/>
          </w:tcPr>
          <w:p w14:paraId="73D02D07"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Test Case</w:t>
            </w:r>
          </w:p>
        </w:tc>
        <w:tc>
          <w:tcPr>
            <w:tcW w:w="0" w:type="auto"/>
            <w:hideMark/>
          </w:tcPr>
          <w:p w14:paraId="145C526B"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Description</w:t>
            </w:r>
          </w:p>
        </w:tc>
        <w:tc>
          <w:tcPr>
            <w:tcW w:w="0" w:type="auto"/>
            <w:hideMark/>
          </w:tcPr>
          <w:p w14:paraId="34D28380"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Expected Result</w:t>
            </w:r>
          </w:p>
        </w:tc>
        <w:tc>
          <w:tcPr>
            <w:tcW w:w="0" w:type="auto"/>
            <w:hideMark/>
          </w:tcPr>
          <w:p w14:paraId="0B0B9AEC"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Actual Result</w:t>
            </w:r>
          </w:p>
        </w:tc>
        <w:tc>
          <w:tcPr>
            <w:tcW w:w="0" w:type="auto"/>
            <w:hideMark/>
          </w:tcPr>
          <w:p w14:paraId="574305E8" w14:textId="77777777" w:rsidR="002B5AD4" w:rsidRPr="002B5AD4" w:rsidRDefault="002B5AD4" w:rsidP="002B5AD4">
            <w:pPr>
              <w:spacing w:after="160" w:line="278" w:lineRule="auto"/>
              <w:rPr>
                <w:rFonts w:ascii="Times New Roman" w:hAnsi="Times New Roman" w:cs="Times New Roman"/>
                <w:b/>
                <w:bCs/>
                <w:lang w:val="en-ZW"/>
              </w:rPr>
            </w:pPr>
            <w:r w:rsidRPr="002B5AD4">
              <w:rPr>
                <w:rFonts w:ascii="Times New Roman" w:hAnsi="Times New Roman" w:cs="Times New Roman"/>
                <w:b/>
                <w:bCs/>
                <w:lang w:val="en-ZW"/>
              </w:rPr>
              <w:t>Status</w:t>
            </w:r>
          </w:p>
        </w:tc>
      </w:tr>
    </w:tbl>
    <w:p w14:paraId="4801D456" w14:textId="3431BC6B" w:rsidR="002B5AD4" w:rsidRPr="002B5AD4" w:rsidRDefault="002B5AD4" w:rsidP="002B5AD4">
      <w:pPr>
        <w:rPr>
          <w:rFonts w:ascii="Times New Roman" w:hAnsi="Times New Roman" w:cs="Times New Roman"/>
          <w:lang w:val="en-ZW"/>
        </w:rPr>
      </w:pPr>
    </w:p>
    <w:p w14:paraId="093BC2F5" w14:textId="77777777" w:rsidR="002B5AD4" w:rsidRPr="004110A0" w:rsidRDefault="002B5AD4" w:rsidP="004110A0">
      <w:pPr>
        <w:pStyle w:val="Heading3"/>
        <w:rPr>
          <w:b/>
          <w:bCs/>
          <w:color w:val="auto"/>
          <w:lang w:val="en-ZW"/>
        </w:rPr>
      </w:pPr>
      <w:r w:rsidRPr="004110A0">
        <w:rPr>
          <w:b/>
          <w:bCs/>
          <w:color w:val="auto"/>
          <w:lang w:val="en-ZW"/>
        </w:rPr>
        <w:t>5.6.2 System Reliability</w:t>
      </w:r>
    </w:p>
    <w:p w14:paraId="54B2F111" w14:textId="77777777" w:rsidR="002B5AD4" w:rsidRPr="002B5AD4" w:rsidRDefault="002B5AD4" w:rsidP="002B5AD4">
      <w:pPr>
        <w:numPr>
          <w:ilvl w:val="0"/>
          <w:numId w:val="13"/>
        </w:numPr>
        <w:rPr>
          <w:rFonts w:ascii="Times New Roman" w:hAnsi="Times New Roman" w:cs="Times New Roman"/>
          <w:lang w:val="en-ZW"/>
        </w:rPr>
      </w:pPr>
      <w:r w:rsidRPr="002B5AD4">
        <w:rPr>
          <w:rFonts w:ascii="Times New Roman" w:hAnsi="Times New Roman" w:cs="Times New Roman"/>
          <w:lang w:val="en-ZW"/>
        </w:rPr>
        <w:t>Show consistency of system outputs</w:t>
      </w:r>
    </w:p>
    <w:p w14:paraId="6FD6FEA0" w14:textId="77777777" w:rsidR="002B5AD4" w:rsidRDefault="002B5AD4" w:rsidP="002B5AD4">
      <w:pPr>
        <w:numPr>
          <w:ilvl w:val="0"/>
          <w:numId w:val="13"/>
        </w:numPr>
        <w:rPr>
          <w:rFonts w:ascii="Times New Roman" w:hAnsi="Times New Roman" w:cs="Times New Roman"/>
          <w:lang w:val="en-ZW"/>
        </w:rPr>
      </w:pPr>
      <w:r w:rsidRPr="002B5AD4">
        <w:rPr>
          <w:rFonts w:ascii="Times New Roman" w:hAnsi="Times New Roman" w:cs="Times New Roman"/>
          <w:lang w:val="en-ZW"/>
        </w:rPr>
        <w:t>Identify any failures or limitations</w:t>
      </w:r>
    </w:p>
    <w:p w14:paraId="349D92B4" w14:textId="5A338BEB" w:rsidR="007D489B" w:rsidRDefault="007D489B" w:rsidP="007D489B">
      <w:pPr>
        <w:rPr>
          <w:rFonts w:ascii="Times New Roman" w:hAnsi="Times New Roman" w:cs="Times New Roman"/>
          <w:lang w:val="en-ZW"/>
        </w:rPr>
      </w:pPr>
      <w:r>
        <w:rPr>
          <w:rFonts w:ascii="Times New Roman" w:hAnsi="Times New Roman" w:cs="Times New Roman"/>
          <w:lang w:val="en-ZW"/>
        </w:rPr>
        <w:t xml:space="preserve">Example: </w:t>
      </w:r>
    </w:p>
    <w:p w14:paraId="3C54418F" w14:textId="77777777" w:rsidR="007D489B" w:rsidRPr="007D489B" w:rsidRDefault="007D489B" w:rsidP="007D489B">
      <w:pPr>
        <w:rPr>
          <w:rFonts w:ascii="Arial" w:hAnsi="Arial" w:cs="Arial"/>
          <w:lang w:val="en-ZW"/>
        </w:rPr>
      </w:pPr>
      <w:r w:rsidRPr="007D489B">
        <w:rPr>
          <w:rFonts w:ascii="Arial" w:hAnsi="Arial" w:cs="Arial"/>
          <w:lang w:val="en-ZW"/>
        </w:rPr>
        <w:t>The system demonstrated ____________________________ under different conditions.</w:t>
      </w:r>
    </w:p>
    <w:p w14:paraId="25F33E15" w14:textId="074DC65C" w:rsidR="002B5AD4" w:rsidRPr="002B5AD4" w:rsidRDefault="002B5AD4" w:rsidP="002B5AD4">
      <w:pPr>
        <w:rPr>
          <w:rFonts w:ascii="Times New Roman" w:hAnsi="Times New Roman" w:cs="Times New Roman"/>
          <w:lang w:val="en-ZW"/>
        </w:rPr>
      </w:pPr>
    </w:p>
    <w:p w14:paraId="7FA16C23" w14:textId="644A5CC2" w:rsidR="002B5AD4" w:rsidRPr="004110A0" w:rsidRDefault="002B5AD4" w:rsidP="004110A0">
      <w:pPr>
        <w:pStyle w:val="Heading2"/>
        <w:rPr>
          <w:b/>
          <w:bCs/>
          <w:color w:val="auto"/>
          <w:lang w:val="en-ZW"/>
        </w:rPr>
      </w:pPr>
      <w:r w:rsidRPr="004110A0">
        <w:rPr>
          <w:b/>
          <w:bCs/>
          <w:color w:val="auto"/>
          <w:lang w:val="en-ZW"/>
        </w:rPr>
        <w:t>5.7 Linking Results to the Problem (Core Section</w:t>
      </w:r>
      <w:r w:rsidR="007D489B" w:rsidRPr="004110A0">
        <w:rPr>
          <w:b/>
          <w:bCs/>
          <w:color w:val="auto"/>
          <w:lang w:val="en-ZW"/>
        </w:rPr>
        <w:t>-Mandatory</w:t>
      </w:r>
      <w:r w:rsidRPr="004110A0">
        <w:rPr>
          <w:b/>
          <w:bCs/>
          <w:color w:val="auto"/>
          <w:lang w:val="en-ZW"/>
        </w:rPr>
        <w:t>)</w:t>
      </w:r>
    </w:p>
    <w:p w14:paraId="6EBE89FA"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 xml:space="preserve">This section is </w:t>
      </w:r>
      <w:r w:rsidRPr="002B5AD4">
        <w:rPr>
          <w:rFonts w:ascii="Times New Roman" w:hAnsi="Times New Roman" w:cs="Times New Roman"/>
          <w:b/>
          <w:bCs/>
          <w:lang w:val="en-ZW"/>
        </w:rPr>
        <w:t>mandatory and critical</w:t>
      </w:r>
      <w:r w:rsidRPr="002B5AD4">
        <w:rPr>
          <w:rFonts w:ascii="Times New Roman" w:hAnsi="Times New Roman" w:cs="Times New Roman"/>
          <w:lang w:val="en-ZW"/>
        </w:rPr>
        <w:t>.</w:t>
      </w:r>
    </w:p>
    <w:p w14:paraId="1EC0210D"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For each objective:</w:t>
      </w:r>
    </w:p>
    <w:p w14:paraId="4BC0B27C" w14:textId="77777777" w:rsidR="002B5AD4" w:rsidRPr="002B5AD4" w:rsidRDefault="002B5AD4" w:rsidP="002B5AD4">
      <w:pPr>
        <w:numPr>
          <w:ilvl w:val="0"/>
          <w:numId w:val="14"/>
        </w:numPr>
        <w:rPr>
          <w:rFonts w:ascii="Times New Roman" w:hAnsi="Times New Roman" w:cs="Times New Roman"/>
          <w:lang w:val="en-ZW"/>
        </w:rPr>
      </w:pPr>
      <w:r w:rsidRPr="002B5AD4">
        <w:rPr>
          <w:rFonts w:ascii="Times New Roman" w:hAnsi="Times New Roman" w:cs="Times New Roman"/>
          <w:lang w:val="en-ZW"/>
        </w:rPr>
        <w:t>Restate the objective</w:t>
      </w:r>
    </w:p>
    <w:p w14:paraId="3A8C12D1" w14:textId="77777777" w:rsidR="002B5AD4" w:rsidRPr="002B5AD4" w:rsidRDefault="002B5AD4" w:rsidP="002B5AD4">
      <w:pPr>
        <w:numPr>
          <w:ilvl w:val="0"/>
          <w:numId w:val="14"/>
        </w:numPr>
        <w:rPr>
          <w:rFonts w:ascii="Times New Roman" w:hAnsi="Times New Roman" w:cs="Times New Roman"/>
          <w:lang w:val="en-ZW"/>
        </w:rPr>
      </w:pPr>
      <w:r w:rsidRPr="002B5AD4">
        <w:rPr>
          <w:rFonts w:ascii="Times New Roman" w:hAnsi="Times New Roman" w:cs="Times New Roman"/>
          <w:lang w:val="en-ZW"/>
        </w:rPr>
        <w:t>Present the relevant result</w:t>
      </w:r>
    </w:p>
    <w:p w14:paraId="2ABAB89D" w14:textId="77777777" w:rsidR="002B5AD4" w:rsidRPr="002B5AD4" w:rsidRDefault="002B5AD4" w:rsidP="002B5AD4">
      <w:pPr>
        <w:numPr>
          <w:ilvl w:val="0"/>
          <w:numId w:val="14"/>
        </w:numPr>
        <w:rPr>
          <w:rFonts w:ascii="Times New Roman" w:hAnsi="Times New Roman" w:cs="Times New Roman"/>
          <w:lang w:val="en-ZW"/>
        </w:rPr>
      </w:pPr>
      <w:r w:rsidRPr="002B5AD4">
        <w:rPr>
          <w:rFonts w:ascii="Times New Roman" w:hAnsi="Times New Roman" w:cs="Times New Roman"/>
          <w:lang w:val="en-ZW"/>
        </w:rPr>
        <w:t>Explain how the result addresses the problem</w:t>
      </w:r>
    </w:p>
    <w:p w14:paraId="58492CF6"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b/>
          <w:bCs/>
          <w:lang w:val="en-ZW"/>
        </w:rPr>
        <w:t>Example Structure:</w:t>
      </w:r>
    </w:p>
    <w:p w14:paraId="0A4EAF9D" w14:textId="0BCA95E8" w:rsidR="002B5AD4" w:rsidRPr="002B5AD4" w:rsidRDefault="002B5AD4" w:rsidP="002B5AD4">
      <w:pPr>
        <w:numPr>
          <w:ilvl w:val="0"/>
          <w:numId w:val="15"/>
        </w:numPr>
        <w:rPr>
          <w:rFonts w:ascii="Times New Roman" w:hAnsi="Times New Roman" w:cs="Times New Roman"/>
          <w:lang w:val="en-ZW"/>
        </w:rPr>
      </w:pPr>
      <w:r w:rsidRPr="002B5AD4">
        <w:rPr>
          <w:rFonts w:ascii="Times New Roman" w:hAnsi="Times New Roman" w:cs="Times New Roman"/>
          <w:b/>
          <w:bCs/>
          <w:lang w:val="en-ZW"/>
        </w:rPr>
        <w:t>Objective:</w:t>
      </w:r>
      <w:r w:rsidRPr="002B5AD4">
        <w:rPr>
          <w:rFonts w:ascii="Times New Roman" w:hAnsi="Times New Roman" w:cs="Times New Roman"/>
          <w:lang w:val="en-ZW"/>
        </w:rPr>
        <w:t xml:space="preserve"> </w:t>
      </w:r>
      <w:r w:rsidR="007D489B">
        <w:rPr>
          <w:rFonts w:ascii="Times New Roman" w:hAnsi="Times New Roman" w:cs="Times New Roman"/>
          <w:lang w:val="en-ZW"/>
        </w:rPr>
        <w:t>T</w:t>
      </w:r>
      <w:r w:rsidR="007D489B" w:rsidRPr="007D489B">
        <w:rPr>
          <w:rFonts w:ascii="Times New Roman" w:hAnsi="Times New Roman" w:cs="Times New Roman"/>
          <w:b/>
          <w:bCs/>
        </w:rPr>
        <w:t xml:space="preserve">o </w:t>
      </w:r>
      <w:r w:rsidR="007D489B" w:rsidRPr="007D489B">
        <w:rPr>
          <w:rFonts w:ascii="Times New Roman" w:hAnsi="Times New Roman" w:cs="Times New Roman"/>
        </w:rPr>
        <w:t>develop a novel algorithmic approach that enhances the prediction accuracy of a recommender system</w:t>
      </w:r>
    </w:p>
    <w:p w14:paraId="07B3D023" w14:textId="77777777" w:rsidR="002B5AD4" w:rsidRPr="002B5AD4" w:rsidRDefault="002B5AD4" w:rsidP="002B5AD4">
      <w:pPr>
        <w:numPr>
          <w:ilvl w:val="0"/>
          <w:numId w:val="15"/>
        </w:numPr>
        <w:rPr>
          <w:rFonts w:ascii="Times New Roman" w:hAnsi="Times New Roman" w:cs="Times New Roman"/>
          <w:lang w:val="en-ZW"/>
        </w:rPr>
      </w:pPr>
      <w:r w:rsidRPr="002B5AD4">
        <w:rPr>
          <w:rFonts w:ascii="Times New Roman" w:hAnsi="Times New Roman" w:cs="Times New Roman"/>
          <w:b/>
          <w:bCs/>
          <w:lang w:val="en-ZW"/>
        </w:rPr>
        <w:t>Result:</w:t>
      </w:r>
      <w:r w:rsidRPr="002B5AD4">
        <w:rPr>
          <w:rFonts w:ascii="Times New Roman" w:hAnsi="Times New Roman" w:cs="Times New Roman"/>
          <w:lang w:val="en-ZW"/>
        </w:rPr>
        <w:t xml:space="preserve"> Algorithm achieved 87% accuracy</w:t>
      </w:r>
    </w:p>
    <w:p w14:paraId="184487BD" w14:textId="77777777" w:rsidR="002B5AD4" w:rsidRPr="002B5AD4" w:rsidRDefault="002B5AD4" w:rsidP="002B5AD4">
      <w:pPr>
        <w:numPr>
          <w:ilvl w:val="0"/>
          <w:numId w:val="15"/>
        </w:numPr>
        <w:rPr>
          <w:rFonts w:ascii="Times New Roman" w:hAnsi="Times New Roman" w:cs="Times New Roman"/>
          <w:lang w:val="en-ZW"/>
        </w:rPr>
      </w:pPr>
      <w:r w:rsidRPr="002B5AD4">
        <w:rPr>
          <w:rFonts w:ascii="Times New Roman" w:hAnsi="Times New Roman" w:cs="Times New Roman"/>
          <w:b/>
          <w:bCs/>
          <w:lang w:val="en-ZW"/>
        </w:rPr>
        <w:t>Interpretation:</w:t>
      </w:r>
      <w:r w:rsidRPr="002B5AD4">
        <w:rPr>
          <w:rFonts w:ascii="Times New Roman" w:hAnsi="Times New Roman" w:cs="Times New Roman"/>
          <w:lang w:val="en-ZW"/>
        </w:rPr>
        <w:t xml:space="preserve"> This demonstrates improved prediction capability, indicating that the system effectively addresses the problem of inaccurate recommendations</w:t>
      </w:r>
    </w:p>
    <w:p w14:paraId="181819E8" w14:textId="3B9CA17A" w:rsidR="002B5AD4" w:rsidRDefault="007D489B" w:rsidP="002B5AD4">
      <w:pPr>
        <w:rPr>
          <w:rFonts w:ascii="Times New Roman" w:hAnsi="Times New Roman" w:cs="Times New Roman"/>
          <w:i/>
          <w:iCs/>
          <w:lang w:val="en-ZW"/>
        </w:rPr>
      </w:pPr>
      <w:r w:rsidRPr="007D489B">
        <w:rPr>
          <w:rFonts w:ascii="Times New Roman" w:hAnsi="Times New Roman" w:cs="Times New Roman"/>
          <w:i/>
          <w:iCs/>
          <w:lang w:val="en-ZW"/>
        </w:rPr>
        <w:t>Repeat for all objectives</w:t>
      </w:r>
    </w:p>
    <w:p w14:paraId="3B4DD748" w14:textId="77777777" w:rsidR="004110A0" w:rsidRDefault="004110A0" w:rsidP="002B5AD4">
      <w:pPr>
        <w:rPr>
          <w:rFonts w:ascii="Times New Roman" w:hAnsi="Times New Roman" w:cs="Times New Roman"/>
          <w:i/>
          <w:iCs/>
          <w:lang w:val="en-ZW"/>
        </w:rPr>
      </w:pPr>
    </w:p>
    <w:p w14:paraId="6244D74E" w14:textId="77777777" w:rsidR="004110A0" w:rsidRDefault="004110A0" w:rsidP="002B5AD4">
      <w:pPr>
        <w:rPr>
          <w:rFonts w:ascii="Times New Roman" w:hAnsi="Times New Roman" w:cs="Times New Roman"/>
          <w:i/>
          <w:iCs/>
          <w:lang w:val="en-ZW"/>
        </w:rPr>
      </w:pPr>
    </w:p>
    <w:p w14:paraId="7B7DDE4D" w14:textId="77777777" w:rsidR="004110A0" w:rsidRDefault="004110A0" w:rsidP="002B5AD4">
      <w:pPr>
        <w:rPr>
          <w:rFonts w:ascii="Times New Roman" w:hAnsi="Times New Roman" w:cs="Times New Roman"/>
          <w:i/>
          <w:iCs/>
          <w:lang w:val="en-ZW"/>
        </w:rPr>
      </w:pPr>
    </w:p>
    <w:p w14:paraId="1AA931E4" w14:textId="77777777" w:rsidR="004110A0" w:rsidRDefault="004110A0" w:rsidP="002B5AD4">
      <w:pPr>
        <w:rPr>
          <w:rFonts w:ascii="Times New Roman" w:hAnsi="Times New Roman" w:cs="Times New Roman"/>
          <w:i/>
          <w:iCs/>
          <w:lang w:val="en-ZW"/>
        </w:rPr>
      </w:pPr>
    </w:p>
    <w:p w14:paraId="577C3C7B" w14:textId="77777777" w:rsidR="004110A0" w:rsidRDefault="004110A0" w:rsidP="002B5AD4">
      <w:pPr>
        <w:rPr>
          <w:rFonts w:ascii="Times New Roman" w:hAnsi="Times New Roman" w:cs="Times New Roman"/>
          <w:i/>
          <w:iCs/>
          <w:lang w:val="en-ZW"/>
        </w:rPr>
      </w:pPr>
    </w:p>
    <w:p w14:paraId="48557B38" w14:textId="77777777" w:rsidR="004110A0" w:rsidRDefault="004110A0" w:rsidP="002B5AD4">
      <w:pPr>
        <w:rPr>
          <w:rFonts w:ascii="Times New Roman" w:hAnsi="Times New Roman" w:cs="Times New Roman"/>
          <w:i/>
          <w:iCs/>
          <w:lang w:val="en-ZW"/>
        </w:rPr>
      </w:pPr>
    </w:p>
    <w:p w14:paraId="4755F9F1" w14:textId="77777777" w:rsidR="004110A0" w:rsidRPr="007D489B" w:rsidRDefault="004110A0" w:rsidP="002B5AD4">
      <w:pPr>
        <w:rPr>
          <w:rFonts w:ascii="Times New Roman" w:hAnsi="Times New Roman" w:cs="Times New Roman"/>
          <w:i/>
          <w:iCs/>
          <w:lang w:val="en-ZW"/>
        </w:rPr>
      </w:pPr>
    </w:p>
    <w:p w14:paraId="6FA68E41" w14:textId="77777777" w:rsidR="002B5AD4" w:rsidRPr="004110A0" w:rsidRDefault="002B5AD4" w:rsidP="004110A0">
      <w:pPr>
        <w:pStyle w:val="Heading2"/>
        <w:rPr>
          <w:b/>
          <w:bCs/>
          <w:color w:val="auto"/>
          <w:lang w:val="en-ZW"/>
        </w:rPr>
      </w:pPr>
      <w:r w:rsidRPr="004110A0">
        <w:rPr>
          <w:b/>
          <w:bCs/>
          <w:color w:val="auto"/>
          <w:lang w:val="en-ZW"/>
        </w:rPr>
        <w:lastRenderedPageBreak/>
        <w:t>5.8 Discussion of Results</w:t>
      </w:r>
    </w:p>
    <w:p w14:paraId="63AC3D8F" w14:textId="039E0320" w:rsidR="002B5AD4" w:rsidRPr="002B5AD4" w:rsidRDefault="002B5AD4" w:rsidP="002B5AD4">
      <w:pPr>
        <w:numPr>
          <w:ilvl w:val="0"/>
          <w:numId w:val="16"/>
        </w:numPr>
        <w:rPr>
          <w:rFonts w:ascii="Times New Roman" w:hAnsi="Times New Roman" w:cs="Times New Roman"/>
          <w:lang w:val="en-ZW"/>
        </w:rPr>
      </w:pPr>
      <w:r w:rsidRPr="002B5AD4">
        <w:rPr>
          <w:rFonts w:ascii="Times New Roman" w:hAnsi="Times New Roman" w:cs="Times New Roman"/>
          <w:lang w:val="en-ZW"/>
        </w:rPr>
        <w:t>Provide meaning and implications of the findings</w:t>
      </w:r>
      <w:r w:rsidR="007D489B">
        <w:rPr>
          <w:rFonts w:ascii="Times New Roman" w:hAnsi="Times New Roman" w:cs="Times New Roman"/>
          <w:lang w:val="en-ZW"/>
        </w:rPr>
        <w:t xml:space="preserve"> (Interpret the findings)</w:t>
      </w:r>
    </w:p>
    <w:p w14:paraId="61C29128" w14:textId="77777777" w:rsidR="002B5AD4" w:rsidRPr="002B5AD4" w:rsidRDefault="002B5AD4" w:rsidP="002B5AD4">
      <w:pPr>
        <w:numPr>
          <w:ilvl w:val="0"/>
          <w:numId w:val="16"/>
        </w:numPr>
        <w:rPr>
          <w:rFonts w:ascii="Times New Roman" w:hAnsi="Times New Roman" w:cs="Times New Roman"/>
          <w:lang w:val="en-ZW"/>
        </w:rPr>
      </w:pPr>
      <w:r w:rsidRPr="002B5AD4">
        <w:rPr>
          <w:rFonts w:ascii="Times New Roman" w:hAnsi="Times New Roman" w:cs="Times New Roman"/>
          <w:lang w:val="en-ZW"/>
        </w:rPr>
        <w:t>Compare with expectations or existing systems</w:t>
      </w:r>
    </w:p>
    <w:p w14:paraId="00478F31" w14:textId="77777777" w:rsidR="002B5AD4" w:rsidRPr="002B5AD4" w:rsidRDefault="002B5AD4" w:rsidP="002B5AD4">
      <w:pPr>
        <w:numPr>
          <w:ilvl w:val="0"/>
          <w:numId w:val="16"/>
        </w:numPr>
        <w:rPr>
          <w:rFonts w:ascii="Times New Roman" w:hAnsi="Times New Roman" w:cs="Times New Roman"/>
          <w:lang w:val="en-ZW"/>
        </w:rPr>
      </w:pPr>
      <w:r w:rsidRPr="002B5AD4">
        <w:rPr>
          <w:rFonts w:ascii="Times New Roman" w:hAnsi="Times New Roman" w:cs="Times New Roman"/>
          <w:lang w:val="en-ZW"/>
        </w:rPr>
        <w:t>Explain:</w:t>
      </w:r>
    </w:p>
    <w:p w14:paraId="544CEE3E" w14:textId="77777777" w:rsidR="002B5AD4" w:rsidRPr="002B5AD4" w:rsidRDefault="002B5AD4" w:rsidP="002B5AD4">
      <w:pPr>
        <w:numPr>
          <w:ilvl w:val="1"/>
          <w:numId w:val="16"/>
        </w:numPr>
        <w:rPr>
          <w:rFonts w:ascii="Times New Roman" w:hAnsi="Times New Roman" w:cs="Times New Roman"/>
          <w:lang w:val="en-ZW"/>
        </w:rPr>
      </w:pPr>
      <w:r w:rsidRPr="002B5AD4">
        <w:rPr>
          <w:rFonts w:ascii="Times New Roman" w:hAnsi="Times New Roman" w:cs="Times New Roman"/>
          <w:lang w:val="en-ZW"/>
        </w:rPr>
        <w:t>Why certain results were achieved</w:t>
      </w:r>
    </w:p>
    <w:p w14:paraId="265C9725" w14:textId="77777777" w:rsidR="002B5AD4" w:rsidRPr="002B5AD4" w:rsidRDefault="002B5AD4" w:rsidP="002B5AD4">
      <w:pPr>
        <w:numPr>
          <w:ilvl w:val="1"/>
          <w:numId w:val="16"/>
        </w:numPr>
        <w:rPr>
          <w:rFonts w:ascii="Times New Roman" w:hAnsi="Times New Roman" w:cs="Times New Roman"/>
          <w:lang w:val="en-ZW"/>
        </w:rPr>
      </w:pPr>
      <w:r w:rsidRPr="002B5AD4">
        <w:rPr>
          <w:rFonts w:ascii="Times New Roman" w:hAnsi="Times New Roman" w:cs="Times New Roman"/>
          <w:lang w:val="en-ZW"/>
        </w:rPr>
        <w:t>Any unexpected outcomes</w:t>
      </w:r>
    </w:p>
    <w:p w14:paraId="491F2767" w14:textId="77777777" w:rsidR="002B5AD4" w:rsidRDefault="002B5AD4" w:rsidP="002B5AD4">
      <w:pPr>
        <w:rPr>
          <w:rFonts w:ascii="Times New Roman" w:hAnsi="Times New Roman" w:cs="Times New Roman"/>
          <w:lang w:val="en-ZW"/>
        </w:rPr>
      </w:pPr>
      <w:r w:rsidRPr="002B5AD4">
        <w:rPr>
          <w:rFonts w:ascii="Times New Roman" w:hAnsi="Times New Roman" w:cs="Times New Roman"/>
          <w:b/>
          <w:bCs/>
          <w:lang w:val="en-ZW"/>
        </w:rPr>
        <w:t>Important:</w:t>
      </w:r>
      <w:r w:rsidRPr="002B5AD4">
        <w:rPr>
          <w:rFonts w:ascii="Times New Roman" w:hAnsi="Times New Roman" w:cs="Times New Roman"/>
          <w:lang w:val="en-ZW"/>
        </w:rPr>
        <w:br/>
        <w:t xml:space="preserve">This is still part of Chapter 5, so focus on </w:t>
      </w:r>
      <w:r w:rsidRPr="002B5AD4">
        <w:rPr>
          <w:rFonts w:ascii="Times New Roman" w:hAnsi="Times New Roman" w:cs="Times New Roman"/>
          <w:b/>
          <w:bCs/>
          <w:lang w:val="en-ZW"/>
        </w:rPr>
        <w:t>interpretation</w:t>
      </w:r>
      <w:r w:rsidRPr="002B5AD4">
        <w:rPr>
          <w:rFonts w:ascii="Times New Roman" w:hAnsi="Times New Roman" w:cs="Times New Roman"/>
          <w:lang w:val="en-ZW"/>
        </w:rPr>
        <w:t>, not final conclusions.</w:t>
      </w:r>
    </w:p>
    <w:p w14:paraId="1DE3C976" w14:textId="3C81A83E" w:rsidR="007D489B" w:rsidRDefault="007D489B" w:rsidP="002B5AD4">
      <w:pPr>
        <w:rPr>
          <w:rFonts w:ascii="Times New Roman" w:hAnsi="Times New Roman" w:cs="Times New Roman"/>
          <w:lang w:val="en-ZW"/>
        </w:rPr>
      </w:pPr>
      <w:r>
        <w:rPr>
          <w:rFonts w:ascii="Times New Roman" w:hAnsi="Times New Roman" w:cs="Times New Roman"/>
          <w:lang w:val="en-ZW"/>
        </w:rPr>
        <w:t>Example:</w:t>
      </w:r>
    </w:p>
    <w:p w14:paraId="123B9686" w14:textId="77777777" w:rsidR="007D489B" w:rsidRPr="007D489B" w:rsidRDefault="007D489B" w:rsidP="007D489B">
      <w:pPr>
        <w:rPr>
          <w:rFonts w:ascii="Arial" w:hAnsi="Arial" w:cs="Arial"/>
          <w:lang w:val="en-ZW"/>
        </w:rPr>
      </w:pPr>
      <w:r w:rsidRPr="007D489B">
        <w:rPr>
          <w:rFonts w:ascii="Arial" w:hAnsi="Arial" w:cs="Arial"/>
          <w:lang w:val="en-ZW"/>
        </w:rPr>
        <w:t>The results indicate that ____________________________. This suggests that the proposed system ____________________________. However, some limitations were observed, such as ____________________________.</w:t>
      </w:r>
    </w:p>
    <w:p w14:paraId="2C39D9B5" w14:textId="77777777" w:rsidR="002B5AD4" w:rsidRPr="004110A0" w:rsidRDefault="002B5AD4" w:rsidP="004110A0">
      <w:pPr>
        <w:pStyle w:val="Heading2"/>
        <w:rPr>
          <w:b/>
          <w:bCs/>
          <w:color w:val="auto"/>
          <w:lang w:val="en-ZW"/>
        </w:rPr>
      </w:pPr>
      <w:r w:rsidRPr="004110A0">
        <w:rPr>
          <w:b/>
          <w:bCs/>
          <w:color w:val="auto"/>
          <w:lang w:val="en-ZW"/>
        </w:rPr>
        <w:t>5.9 Summary of Key Findings</w:t>
      </w:r>
    </w:p>
    <w:p w14:paraId="4261B9B0"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lang w:val="en-ZW"/>
        </w:rPr>
        <w:t>Summarize:</w:t>
      </w:r>
    </w:p>
    <w:p w14:paraId="3A1D72F9" w14:textId="77777777" w:rsidR="002B5AD4" w:rsidRPr="002B5AD4" w:rsidRDefault="002B5AD4" w:rsidP="002B5AD4">
      <w:pPr>
        <w:numPr>
          <w:ilvl w:val="0"/>
          <w:numId w:val="17"/>
        </w:numPr>
        <w:rPr>
          <w:rFonts w:ascii="Times New Roman" w:hAnsi="Times New Roman" w:cs="Times New Roman"/>
          <w:lang w:val="en-ZW"/>
        </w:rPr>
      </w:pPr>
      <w:r w:rsidRPr="002B5AD4">
        <w:rPr>
          <w:rFonts w:ascii="Times New Roman" w:hAnsi="Times New Roman" w:cs="Times New Roman"/>
          <w:lang w:val="en-ZW"/>
        </w:rPr>
        <w:t>Major results</w:t>
      </w:r>
    </w:p>
    <w:p w14:paraId="16D092BA" w14:textId="77777777" w:rsidR="002B5AD4" w:rsidRPr="002B5AD4" w:rsidRDefault="002B5AD4" w:rsidP="002B5AD4">
      <w:pPr>
        <w:numPr>
          <w:ilvl w:val="0"/>
          <w:numId w:val="17"/>
        </w:numPr>
        <w:rPr>
          <w:rFonts w:ascii="Times New Roman" w:hAnsi="Times New Roman" w:cs="Times New Roman"/>
          <w:lang w:val="en-ZW"/>
        </w:rPr>
      </w:pPr>
      <w:r w:rsidRPr="002B5AD4">
        <w:rPr>
          <w:rFonts w:ascii="Times New Roman" w:hAnsi="Times New Roman" w:cs="Times New Roman"/>
          <w:lang w:val="en-ZW"/>
        </w:rPr>
        <w:t>Evidence of problem resolution</w:t>
      </w:r>
    </w:p>
    <w:p w14:paraId="5A999BFF" w14:textId="77777777" w:rsidR="002B5AD4" w:rsidRDefault="002B5AD4" w:rsidP="002B5AD4">
      <w:pPr>
        <w:numPr>
          <w:ilvl w:val="0"/>
          <w:numId w:val="17"/>
        </w:numPr>
        <w:rPr>
          <w:rFonts w:ascii="Times New Roman" w:hAnsi="Times New Roman" w:cs="Times New Roman"/>
          <w:lang w:val="en-ZW"/>
        </w:rPr>
      </w:pPr>
      <w:r w:rsidRPr="002B5AD4">
        <w:rPr>
          <w:rFonts w:ascii="Times New Roman" w:hAnsi="Times New Roman" w:cs="Times New Roman"/>
          <w:lang w:val="en-ZW"/>
        </w:rPr>
        <w:t>Key insights</w:t>
      </w:r>
    </w:p>
    <w:p w14:paraId="41DF6DDB" w14:textId="024E7524" w:rsidR="007D489B" w:rsidRDefault="007D489B" w:rsidP="007D489B">
      <w:pPr>
        <w:rPr>
          <w:rFonts w:ascii="Times New Roman" w:hAnsi="Times New Roman" w:cs="Times New Roman"/>
          <w:lang w:val="en-ZW"/>
        </w:rPr>
      </w:pPr>
      <w:r>
        <w:rPr>
          <w:rFonts w:ascii="Times New Roman" w:hAnsi="Times New Roman" w:cs="Times New Roman"/>
          <w:lang w:val="en-ZW"/>
        </w:rPr>
        <w:t xml:space="preserve">Example: </w:t>
      </w:r>
    </w:p>
    <w:p w14:paraId="6694689B" w14:textId="77777777" w:rsidR="007D489B" w:rsidRPr="007D489B" w:rsidRDefault="007D489B" w:rsidP="007D489B">
      <w:pPr>
        <w:numPr>
          <w:ilvl w:val="0"/>
          <w:numId w:val="21"/>
        </w:numPr>
        <w:rPr>
          <w:rFonts w:ascii="Arial" w:hAnsi="Arial" w:cs="Arial"/>
          <w:lang w:val="en-ZW"/>
        </w:rPr>
      </w:pPr>
      <w:r w:rsidRPr="007D489B">
        <w:rPr>
          <w:rFonts w:ascii="Arial" w:hAnsi="Arial" w:cs="Arial"/>
          <w:lang w:val="en-ZW"/>
        </w:rPr>
        <w:t>The system successfully ____________________________</w:t>
      </w:r>
    </w:p>
    <w:p w14:paraId="667DE211" w14:textId="77777777" w:rsidR="007D489B" w:rsidRPr="007D489B" w:rsidRDefault="007D489B" w:rsidP="007D489B">
      <w:pPr>
        <w:numPr>
          <w:ilvl w:val="0"/>
          <w:numId w:val="21"/>
        </w:numPr>
        <w:rPr>
          <w:rFonts w:ascii="Arial" w:hAnsi="Arial" w:cs="Arial"/>
          <w:lang w:val="en-ZW"/>
        </w:rPr>
      </w:pPr>
      <w:r w:rsidRPr="007D489B">
        <w:rPr>
          <w:rFonts w:ascii="Arial" w:hAnsi="Arial" w:cs="Arial"/>
          <w:lang w:val="en-ZW"/>
        </w:rPr>
        <w:t>The performance achieved ____________________________</w:t>
      </w:r>
    </w:p>
    <w:p w14:paraId="06568543" w14:textId="77777777" w:rsidR="007D489B" w:rsidRDefault="007D489B" w:rsidP="007D489B">
      <w:pPr>
        <w:numPr>
          <w:ilvl w:val="0"/>
          <w:numId w:val="21"/>
        </w:numPr>
        <w:rPr>
          <w:rFonts w:ascii="Arial" w:hAnsi="Arial" w:cs="Arial"/>
          <w:lang w:val="en-ZW"/>
        </w:rPr>
      </w:pPr>
      <w:r w:rsidRPr="007D489B">
        <w:rPr>
          <w:rFonts w:ascii="Arial" w:hAnsi="Arial" w:cs="Arial"/>
          <w:lang w:val="en-ZW"/>
        </w:rPr>
        <w:t>The problem of ____________________________ was addressed through ____________________________</w:t>
      </w:r>
    </w:p>
    <w:p w14:paraId="0246F11E" w14:textId="77777777" w:rsidR="004110A0" w:rsidRDefault="004110A0" w:rsidP="004110A0">
      <w:pPr>
        <w:rPr>
          <w:rFonts w:ascii="Arial" w:hAnsi="Arial" w:cs="Arial"/>
          <w:lang w:val="en-ZW"/>
        </w:rPr>
      </w:pPr>
    </w:p>
    <w:p w14:paraId="75CE3E67" w14:textId="77777777" w:rsidR="004110A0" w:rsidRDefault="004110A0" w:rsidP="004110A0">
      <w:pPr>
        <w:rPr>
          <w:rFonts w:ascii="Arial" w:hAnsi="Arial" w:cs="Arial"/>
          <w:lang w:val="en-ZW"/>
        </w:rPr>
      </w:pPr>
    </w:p>
    <w:p w14:paraId="2D85D61A" w14:textId="77777777" w:rsidR="004110A0" w:rsidRDefault="004110A0" w:rsidP="004110A0">
      <w:pPr>
        <w:rPr>
          <w:rFonts w:ascii="Arial" w:hAnsi="Arial" w:cs="Arial"/>
          <w:lang w:val="en-ZW"/>
        </w:rPr>
      </w:pPr>
    </w:p>
    <w:p w14:paraId="21E25EFB" w14:textId="77777777" w:rsidR="004110A0" w:rsidRDefault="004110A0" w:rsidP="004110A0">
      <w:pPr>
        <w:rPr>
          <w:rFonts w:ascii="Arial" w:hAnsi="Arial" w:cs="Arial"/>
          <w:lang w:val="en-ZW"/>
        </w:rPr>
      </w:pPr>
    </w:p>
    <w:p w14:paraId="52DEDE01" w14:textId="77777777" w:rsidR="004110A0" w:rsidRDefault="004110A0" w:rsidP="004110A0">
      <w:pPr>
        <w:rPr>
          <w:rFonts w:ascii="Arial" w:hAnsi="Arial" w:cs="Arial"/>
          <w:lang w:val="en-ZW"/>
        </w:rPr>
      </w:pPr>
    </w:p>
    <w:p w14:paraId="1C398D56" w14:textId="77777777" w:rsidR="004110A0" w:rsidRDefault="004110A0" w:rsidP="004110A0">
      <w:pPr>
        <w:rPr>
          <w:rFonts w:ascii="Arial" w:hAnsi="Arial" w:cs="Arial"/>
          <w:lang w:val="en-ZW"/>
        </w:rPr>
      </w:pPr>
    </w:p>
    <w:p w14:paraId="1D16E872" w14:textId="77777777" w:rsidR="004110A0" w:rsidRDefault="004110A0" w:rsidP="004110A0">
      <w:pPr>
        <w:rPr>
          <w:rFonts w:ascii="Arial" w:hAnsi="Arial" w:cs="Arial"/>
          <w:lang w:val="en-ZW"/>
        </w:rPr>
      </w:pPr>
    </w:p>
    <w:p w14:paraId="384E1400" w14:textId="77777777" w:rsidR="004110A0" w:rsidRPr="007D489B" w:rsidRDefault="004110A0" w:rsidP="004110A0">
      <w:pPr>
        <w:rPr>
          <w:rFonts w:ascii="Arial" w:hAnsi="Arial" w:cs="Arial"/>
          <w:lang w:val="en-ZW"/>
        </w:rPr>
      </w:pPr>
    </w:p>
    <w:p w14:paraId="417CECD4" w14:textId="7099143D" w:rsidR="002B5AD4" w:rsidRPr="004110A0" w:rsidRDefault="004110A0" w:rsidP="004110A0">
      <w:pPr>
        <w:pStyle w:val="Heading2"/>
        <w:rPr>
          <w:b/>
          <w:bCs/>
          <w:color w:val="auto"/>
          <w:lang w:val="en-ZW"/>
        </w:rPr>
      </w:pPr>
      <w:r>
        <w:rPr>
          <w:b/>
          <w:bCs/>
          <w:color w:val="auto"/>
          <w:lang w:val="en-ZW"/>
        </w:rPr>
        <w:lastRenderedPageBreak/>
        <w:t xml:space="preserve">5.10 </w:t>
      </w:r>
      <w:r w:rsidR="002B5AD4" w:rsidRPr="004110A0">
        <w:rPr>
          <w:b/>
          <w:bCs/>
          <w:color w:val="auto"/>
          <w:lang w:val="en-ZW"/>
        </w:rPr>
        <w:t>Important Guidelines</w:t>
      </w:r>
    </w:p>
    <w:p w14:paraId="709649FE" w14:textId="77777777" w:rsidR="002B5AD4" w:rsidRPr="002B5AD4" w:rsidRDefault="002B5AD4" w:rsidP="002B5AD4">
      <w:pPr>
        <w:rPr>
          <w:rFonts w:ascii="Times New Roman" w:hAnsi="Times New Roman" w:cs="Times New Roman"/>
          <w:b/>
          <w:bCs/>
          <w:lang w:val="en-ZW"/>
        </w:rPr>
      </w:pPr>
      <w:r w:rsidRPr="002B5AD4">
        <w:rPr>
          <w:rFonts w:ascii="Times New Roman" w:hAnsi="Times New Roman" w:cs="Times New Roman"/>
          <w:b/>
          <w:bCs/>
          <w:lang w:val="en-ZW"/>
        </w:rPr>
        <w:t>1. Results Must Demonstrate Problem Solving</w:t>
      </w:r>
    </w:p>
    <w:p w14:paraId="50A19254" w14:textId="77777777" w:rsidR="002B5AD4" w:rsidRPr="002B5AD4" w:rsidRDefault="002B5AD4" w:rsidP="002B5AD4">
      <w:pPr>
        <w:numPr>
          <w:ilvl w:val="0"/>
          <w:numId w:val="18"/>
        </w:numPr>
        <w:rPr>
          <w:rFonts w:ascii="Times New Roman" w:hAnsi="Times New Roman" w:cs="Times New Roman"/>
          <w:lang w:val="en-ZW"/>
        </w:rPr>
      </w:pPr>
      <w:r w:rsidRPr="002B5AD4">
        <w:rPr>
          <w:rFonts w:ascii="Times New Roman" w:hAnsi="Times New Roman" w:cs="Times New Roman"/>
          <w:lang w:val="en-ZW"/>
        </w:rPr>
        <w:t>The chapter must clearly show:</w:t>
      </w:r>
    </w:p>
    <w:p w14:paraId="6177807F" w14:textId="77777777" w:rsidR="002B5AD4" w:rsidRPr="002B5AD4" w:rsidRDefault="002B5AD4" w:rsidP="002B5AD4">
      <w:pPr>
        <w:rPr>
          <w:rFonts w:ascii="Times New Roman" w:hAnsi="Times New Roman" w:cs="Times New Roman"/>
          <w:lang w:val="en-ZW"/>
        </w:rPr>
      </w:pPr>
      <w:r w:rsidRPr="002B5AD4">
        <w:rPr>
          <w:rFonts w:ascii="Times New Roman" w:hAnsi="Times New Roman" w:cs="Times New Roman"/>
          <w:b/>
          <w:bCs/>
          <w:lang w:val="en-ZW"/>
        </w:rPr>
        <w:t>The problem → The solution → The evidence (results)</w:t>
      </w:r>
    </w:p>
    <w:p w14:paraId="756BB85B" w14:textId="77777777" w:rsidR="002B5AD4" w:rsidRPr="002B5AD4" w:rsidRDefault="002B5AD4" w:rsidP="002B5AD4">
      <w:pPr>
        <w:rPr>
          <w:rFonts w:ascii="Times New Roman" w:hAnsi="Times New Roman" w:cs="Times New Roman"/>
          <w:b/>
          <w:bCs/>
          <w:lang w:val="en-ZW"/>
        </w:rPr>
      </w:pPr>
      <w:r w:rsidRPr="002B5AD4">
        <w:rPr>
          <w:rFonts w:ascii="Times New Roman" w:hAnsi="Times New Roman" w:cs="Times New Roman"/>
          <w:b/>
          <w:bCs/>
          <w:lang w:val="en-ZW"/>
        </w:rPr>
        <w:t>2. Use of Visual Evidence</w:t>
      </w:r>
    </w:p>
    <w:p w14:paraId="408C6801" w14:textId="77777777" w:rsidR="002B5AD4" w:rsidRPr="002B5AD4" w:rsidRDefault="002B5AD4" w:rsidP="002B5AD4">
      <w:pPr>
        <w:numPr>
          <w:ilvl w:val="0"/>
          <w:numId w:val="19"/>
        </w:numPr>
        <w:rPr>
          <w:rFonts w:ascii="Times New Roman" w:hAnsi="Times New Roman" w:cs="Times New Roman"/>
          <w:lang w:val="en-ZW"/>
        </w:rPr>
      </w:pPr>
      <w:r w:rsidRPr="002B5AD4">
        <w:rPr>
          <w:rFonts w:ascii="Times New Roman" w:hAnsi="Times New Roman" w:cs="Times New Roman"/>
          <w:lang w:val="en-ZW"/>
        </w:rPr>
        <w:t xml:space="preserve">Graphs, tables, and screenshots are </w:t>
      </w:r>
      <w:r w:rsidRPr="002B5AD4">
        <w:rPr>
          <w:rFonts w:ascii="Times New Roman" w:hAnsi="Times New Roman" w:cs="Times New Roman"/>
          <w:b/>
          <w:bCs/>
          <w:lang w:val="en-ZW"/>
        </w:rPr>
        <w:t>mandatory</w:t>
      </w:r>
      <w:r w:rsidRPr="002B5AD4">
        <w:rPr>
          <w:rFonts w:ascii="Times New Roman" w:hAnsi="Times New Roman" w:cs="Times New Roman"/>
          <w:lang w:val="en-ZW"/>
        </w:rPr>
        <w:t xml:space="preserve"> where applicable</w:t>
      </w:r>
    </w:p>
    <w:p w14:paraId="657ECC65" w14:textId="77777777" w:rsidR="002B5AD4" w:rsidRPr="002B5AD4" w:rsidRDefault="002B5AD4" w:rsidP="002B5AD4">
      <w:pPr>
        <w:numPr>
          <w:ilvl w:val="0"/>
          <w:numId w:val="19"/>
        </w:numPr>
        <w:rPr>
          <w:rFonts w:ascii="Times New Roman" w:hAnsi="Times New Roman" w:cs="Times New Roman"/>
          <w:lang w:val="en-ZW"/>
        </w:rPr>
      </w:pPr>
      <w:r w:rsidRPr="002B5AD4">
        <w:rPr>
          <w:rFonts w:ascii="Times New Roman" w:hAnsi="Times New Roman" w:cs="Times New Roman"/>
          <w:lang w:val="en-ZW"/>
        </w:rPr>
        <w:t>Every visual must:</w:t>
      </w:r>
    </w:p>
    <w:p w14:paraId="4C743D52" w14:textId="77777777" w:rsidR="002B5AD4" w:rsidRPr="002B5AD4" w:rsidRDefault="002B5AD4" w:rsidP="002B5AD4">
      <w:pPr>
        <w:numPr>
          <w:ilvl w:val="1"/>
          <w:numId w:val="19"/>
        </w:numPr>
        <w:rPr>
          <w:rFonts w:ascii="Times New Roman" w:hAnsi="Times New Roman" w:cs="Times New Roman"/>
          <w:lang w:val="en-ZW"/>
        </w:rPr>
      </w:pPr>
      <w:r w:rsidRPr="002B5AD4">
        <w:rPr>
          <w:rFonts w:ascii="Times New Roman" w:hAnsi="Times New Roman" w:cs="Times New Roman"/>
          <w:lang w:val="en-ZW"/>
        </w:rPr>
        <w:t xml:space="preserve">Be </w:t>
      </w:r>
      <w:proofErr w:type="spellStart"/>
      <w:r w:rsidRPr="002B5AD4">
        <w:rPr>
          <w:rFonts w:ascii="Times New Roman" w:hAnsi="Times New Roman" w:cs="Times New Roman"/>
          <w:lang w:val="en-ZW"/>
        </w:rPr>
        <w:t>labeled</w:t>
      </w:r>
      <w:proofErr w:type="spellEnd"/>
      <w:r w:rsidRPr="002B5AD4">
        <w:rPr>
          <w:rFonts w:ascii="Times New Roman" w:hAnsi="Times New Roman" w:cs="Times New Roman"/>
          <w:lang w:val="en-ZW"/>
        </w:rPr>
        <w:t xml:space="preserve"> (e.g., Figure 5.1)</w:t>
      </w:r>
    </w:p>
    <w:p w14:paraId="22614B95" w14:textId="77777777" w:rsidR="002B5AD4" w:rsidRPr="002B5AD4" w:rsidRDefault="002B5AD4" w:rsidP="002B5AD4">
      <w:pPr>
        <w:numPr>
          <w:ilvl w:val="1"/>
          <w:numId w:val="19"/>
        </w:numPr>
        <w:rPr>
          <w:rFonts w:ascii="Times New Roman" w:hAnsi="Times New Roman" w:cs="Times New Roman"/>
          <w:lang w:val="en-ZW"/>
        </w:rPr>
      </w:pPr>
      <w:r w:rsidRPr="002B5AD4">
        <w:rPr>
          <w:rFonts w:ascii="Times New Roman" w:hAnsi="Times New Roman" w:cs="Times New Roman"/>
          <w:lang w:val="en-ZW"/>
        </w:rPr>
        <w:t>Be explained in the text</w:t>
      </w:r>
    </w:p>
    <w:p w14:paraId="7311C9D0" w14:textId="77777777" w:rsidR="002B5AD4" w:rsidRPr="002B5AD4" w:rsidRDefault="002B5AD4" w:rsidP="002B5AD4">
      <w:pPr>
        <w:rPr>
          <w:rFonts w:ascii="Times New Roman" w:hAnsi="Times New Roman" w:cs="Times New Roman"/>
          <w:b/>
          <w:bCs/>
          <w:lang w:val="en-ZW"/>
        </w:rPr>
      </w:pPr>
      <w:r w:rsidRPr="002B5AD4">
        <w:rPr>
          <w:rFonts w:ascii="Times New Roman" w:hAnsi="Times New Roman" w:cs="Times New Roman"/>
          <w:b/>
          <w:bCs/>
          <w:lang w:val="en-ZW"/>
        </w:rPr>
        <w:t>3. Avoid Common Mistakes</w:t>
      </w:r>
    </w:p>
    <w:p w14:paraId="0C781FE9" w14:textId="257A85B1" w:rsidR="002B5AD4" w:rsidRPr="002B5AD4" w:rsidRDefault="002B5AD4" w:rsidP="002B5AD4">
      <w:pPr>
        <w:rPr>
          <w:rFonts w:ascii="Times New Roman" w:hAnsi="Times New Roman" w:cs="Times New Roman"/>
          <w:lang w:val="en-ZW"/>
        </w:rPr>
      </w:pPr>
      <w:r w:rsidRPr="002B5AD4">
        <w:rPr>
          <w:rFonts w:ascii="Segoe UI Emoji" w:hAnsi="Segoe UI Emoji" w:cs="Segoe UI Emoji"/>
          <w:lang w:val="en-ZW"/>
        </w:rPr>
        <w:t>❌</w:t>
      </w:r>
      <w:r w:rsidRPr="002B5AD4">
        <w:rPr>
          <w:rFonts w:ascii="Times New Roman" w:hAnsi="Times New Roman" w:cs="Times New Roman"/>
          <w:lang w:val="en-ZW"/>
        </w:rPr>
        <w:t>Reporting only positive results</w:t>
      </w:r>
      <w:r w:rsidRPr="002B5AD4">
        <w:rPr>
          <w:rFonts w:ascii="Times New Roman" w:hAnsi="Times New Roman" w:cs="Times New Roman"/>
          <w:lang w:val="en-ZW"/>
        </w:rPr>
        <w:br/>
      </w:r>
      <w:r w:rsidRPr="002B5AD4">
        <w:rPr>
          <w:rFonts w:ascii="Segoe UI Emoji" w:hAnsi="Segoe UI Emoji" w:cs="Segoe UI Emoji"/>
          <w:lang w:val="en-ZW"/>
        </w:rPr>
        <w:t>❌</w:t>
      </w:r>
      <w:r w:rsidRPr="002B5AD4">
        <w:rPr>
          <w:rFonts w:ascii="Times New Roman" w:hAnsi="Times New Roman" w:cs="Times New Roman"/>
          <w:lang w:val="en-ZW"/>
        </w:rPr>
        <w:t xml:space="preserve"> Presenting results without linking to the problem</w:t>
      </w:r>
      <w:r w:rsidRPr="002B5AD4">
        <w:rPr>
          <w:rFonts w:ascii="Times New Roman" w:hAnsi="Times New Roman" w:cs="Times New Roman"/>
          <w:lang w:val="en-ZW"/>
        </w:rPr>
        <w:br/>
      </w:r>
      <w:r w:rsidRPr="002B5AD4">
        <w:rPr>
          <w:rFonts w:ascii="Segoe UI Emoji" w:hAnsi="Segoe UI Emoji" w:cs="Segoe UI Emoji"/>
          <w:lang w:val="en-ZW"/>
        </w:rPr>
        <w:t>❌</w:t>
      </w:r>
      <w:r w:rsidRPr="002B5AD4">
        <w:rPr>
          <w:rFonts w:ascii="Times New Roman" w:hAnsi="Times New Roman" w:cs="Times New Roman"/>
          <w:lang w:val="en-ZW"/>
        </w:rPr>
        <w:t xml:space="preserve"> Including raw data without interpretation</w:t>
      </w:r>
      <w:r w:rsidRPr="002B5AD4">
        <w:rPr>
          <w:rFonts w:ascii="Times New Roman" w:hAnsi="Times New Roman" w:cs="Times New Roman"/>
          <w:lang w:val="en-ZW"/>
        </w:rPr>
        <w:br/>
      </w:r>
      <w:r w:rsidRPr="002B5AD4">
        <w:rPr>
          <w:rFonts w:ascii="Segoe UI Emoji" w:hAnsi="Segoe UI Emoji" w:cs="Segoe UI Emoji"/>
          <w:lang w:val="en-ZW"/>
        </w:rPr>
        <w:t>❌</w:t>
      </w:r>
      <w:r w:rsidRPr="002B5AD4">
        <w:rPr>
          <w:rFonts w:ascii="Times New Roman" w:hAnsi="Times New Roman" w:cs="Times New Roman"/>
          <w:lang w:val="en-ZW"/>
        </w:rPr>
        <w:t xml:space="preserve"> Making conclusions prematurely (reserve for Chapter 6)</w:t>
      </w:r>
    </w:p>
    <w:p w14:paraId="2692391C" w14:textId="77777777" w:rsidR="002B5AD4" w:rsidRPr="002B5AD4" w:rsidRDefault="002B5AD4" w:rsidP="002B5AD4">
      <w:pPr>
        <w:rPr>
          <w:rFonts w:ascii="Times New Roman" w:hAnsi="Times New Roman" w:cs="Times New Roman"/>
          <w:b/>
          <w:bCs/>
          <w:lang w:val="en-ZW"/>
        </w:rPr>
      </w:pPr>
      <w:r w:rsidRPr="002B5AD4">
        <w:rPr>
          <w:rFonts w:ascii="Times New Roman" w:hAnsi="Times New Roman" w:cs="Times New Roman"/>
          <w:b/>
          <w:bCs/>
          <w:lang w:val="en-ZW"/>
        </w:rPr>
        <w:t>4. Academic Writing Style</w:t>
      </w:r>
    </w:p>
    <w:p w14:paraId="52A5A5BC" w14:textId="77777777" w:rsidR="002B5AD4" w:rsidRPr="002B5AD4" w:rsidRDefault="002B5AD4" w:rsidP="002B5AD4">
      <w:pPr>
        <w:numPr>
          <w:ilvl w:val="0"/>
          <w:numId w:val="20"/>
        </w:numPr>
        <w:rPr>
          <w:rFonts w:ascii="Times New Roman" w:hAnsi="Times New Roman" w:cs="Times New Roman"/>
          <w:lang w:val="en-ZW"/>
        </w:rPr>
      </w:pPr>
      <w:r w:rsidRPr="002B5AD4">
        <w:rPr>
          <w:rFonts w:ascii="Times New Roman" w:hAnsi="Times New Roman" w:cs="Times New Roman"/>
          <w:lang w:val="en-ZW"/>
        </w:rPr>
        <w:t>Use formal, objective language</w:t>
      </w:r>
    </w:p>
    <w:p w14:paraId="37D410D6" w14:textId="77777777" w:rsidR="002B5AD4" w:rsidRPr="002B5AD4" w:rsidRDefault="002B5AD4" w:rsidP="002B5AD4">
      <w:pPr>
        <w:numPr>
          <w:ilvl w:val="0"/>
          <w:numId w:val="20"/>
        </w:numPr>
        <w:rPr>
          <w:rFonts w:ascii="Times New Roman" w:hAnsi="Times New Roman" w:cs="Times New Roman"/>
          <w:lang w:val="en-ZW"/>
        </w:rPr>
      </w:pPr>
      <w:r w:rsidRPr="002B5AD4">
        <w:rPr>
          <w:rFonts w:ascii="Times New Roman" w:hAnsi="Times New Roman" w:cs="Times New Roman"/>
          <w:lang w:val="en-ZW"/>
        </w:rPr>
        <w:t>Write in past tense</w:t>
      </w:r>
    </w:p>
    <w:p w14:paraId="5D96BF07" w14:textId="77777777" w:rsidR="002B5AD4" w:rsidRPr="002B5AD4" w:rsidRDefault="002B5AD4" w:rsidP="002B5AD4">
      <w:pPr>
        <w:numPr>
          <w:ilvl w:val="0"/>
          <w:numId w:val="20"/>
        </w:numPr>
        <w:rPr>
          <w:rFonts w:ascii="Times New Roman" w:hAnsi="Times New Roman" w:cs="Times New Roman"/>
          <w:lang w:val="en-ZW"/>
        </w:rPr>
      </w:pPr>
      <w:r w:rsidRPr="002B5AD4">
        <w:rPr>
          <w:rFonts w:ascii="Times New Roman" w:hAnsi="Times New Roman" w:cs="Times New Roman"/>
          <w:lang w:val="en-ZW"/>
        </w:rPr>
        <w:t>Avoid personal pronouns</w:t>
      </w:r>
    </w:p>
    <w:p w14:paraId="7B2B4ED9" w14:textId="1E04CDC9" w:rsidR="002B5AD4" w:rsidRPr="002B5AD4" w:rsidRDefault="002B5AD4" w:rsidP="002B5AD4">
      <w:pPr>
        <w:rPr>
          <w:rFonts w:ascii="Times New Roman" w:hAnsi="Times New Roman" w:cs="Times New Roman"/>
          <w:lang w:val="en-ZW"/>
        </w:rPr>
      </w:pPr>
    </w:p>
    <w:p w14:paraId="51E0E402" w14:textId="14E78230" w:rsidR="004110A0" w:rsidRPr="004110A0" w:rsidRDefault="004110A0" w:rsidP="004110A0">
      <w:pPr>
        <w:pStyle w:val="Heading2"/>
        <w:rPr>
          <w:b/>
          <w:bCs/>
          <w:color w:val="auto"/>
          <w:lang w:val="en-ZW"/>
        </w:rPr>
      </w:pPr>
      <w:r>
        <w:rPr>
          <w:b/>
          <w:bCs/>
          <w:color w:val="auto"/>
          <w:lang w:val="en-ZW"/>
        </w:rPr>
        <w:t>5.11</w:t>
      </w:r>
      <w:r w:rsidRPr="004110A0">
        <w:rPr>
          <w:b/>
          <w:bCs/>
          <w:color w:val="auto"/>
          <w:lang w:val="en-ZW"/>
        </w:rPr>
        <w:t>Checklist for Students (Before Submission)</w:t>
      </w:r>
    </w:p>
    <w:p w14:paraId="3B980030" w14:textId="77777777" w:rsidR="004110A0" w:rsidRPr="004110A0" w:rsidRDefault="004110A0" w:rsidP="004110A0">
      <w:pPr>
        <w:rPr>
          <w:rFonts w:ascii="Times New Roman" w:hAnsi="Times New Roman" w:cs="Times New Roman"/>
          <w:lang w:val="en-ZW"/>
        </w:rPr>
      </w:pPr>
      <w:r w:rsidRPr="004110A0">
        <w:rPr>
          <w:rFonts w:ascii="Segoe UI Symbol" w:hAnsi="Segoe UI Symbol" w:cs="Segoe UI Symbol"/>
          <w:lang w:val="en-ZW"/>
        </w:rPr>
        <w:t>✔</w:t>
      </w:r>
      <w:r w:rsidRPr="004110A0">
        <w:rPr>
          <w:rFonts w:ascii="Times New Roman" w:hAnsi="Times New Roman" w:cs="Times New Roman"/>
          <w:lang w:val="en-ZW"/>
        </w:rPr>
        <w:t xml:space="preserve"> Results are clearly presented</w:t>
      </w:r>
      <w:r w:rsidRPr="004110A0">
        <w:rPr>
          <w:rFonts w:ascii="Times New Roman" w:hAnsi="Times New Roman" w:cs="Times New Roman"/>
          <w:lang w:val="en-ZW"/>
        </w:rPr>
        <w:br/>
      </w:r>
      <w:r w:rsidRPr="004110A0">
        <w:rPr>
          <w:rFonts w:ascii="Segoe UI Symbol" w:hAnsi="Segoe UI Symbol" w:cs="Segoe UI Symbol"/>
          <w:lang w:val="en-ZW"/>
        </w:rPr>
        <w:t>✔</w:t>
      </w:r>
      <w:r w:rsidRPr="004110A0">
        <w:rPr>
          <w:rFonts w:ascii="Times New Roman" w:hAnsi="Times New Roman" w:cs="Times New Roman"/>
          <w:lang w:val="en-ZW"/>
        </w:rPr>
        <w:t xml:space="preserve"> No bias (both good and bad results included)</w:t>
      </w:r>
      <w:r w:rsidRPr="004110A0">
        <w:rPr>
          <w:rFonts w:ascii="Times New Roman" w:hAnsi="Times New Roman" w:cs="Times New Roman"/>
          <w:lang w:val="en-ZW"/>
        </w:rPr>
        <w:br/>
      </w:r>
      <w:r w:rsidRPr="004110A0">
        <w:rPr>
          <w:rFonts w:ascii="Segoe UI Symbol" w:hAnsi="Segoe UI Symbol" w:cs="Segoe UI Symbol"/>
          <w:lang w:val="en-ZW"/>
        </w:rPr>
        <w:t>✔</w:t>
      </w:r>
      <w:r w:rsidRPr="004110A0">
        <w:rPr>
          <w:rFonts w:ascii="Times New Roman" w:hAnsi="Times New Roman" w:cs="Times New Roman"/>
          <w:lang w:val="en-ZW"/>
        </w:rPr>
        <w:t xml:space="preserve"> Each result links to a research objective</w:t>
      </w:r>
      <w:r w:rsidRPr="004110A0">
        <w:rPr>
          <w:rFonts w:ascii="Times New Roman" w:hAnsi="Times New Roman" w:cs="Times New Roman"/>
          <w:lang w:val="en-ZW"/>
        </w:rPr>
        <w:br/>
      </w:r>
      <w:r w:rsidRPr="004110A0">
        <w:rPr>
          <w:rFonts w:ascii="Segoe UI Symbol" w:hAnsi="Segoe UI Symbol" w:cs="Segoe UI Symbol"/>
          <w:lang w:val="en-ZW"/>
        </w:rPr>
        <w:t>✔</w:t>
      </w:r>
      <w:r w:rsidRPr="004110A0">
        <w:rPr>
          <w:rFonts w:ascii="Times New Roman" w:hAnsi="Times New Roman" w:cs="Times New Roman"/>
          <w:lang w:val="en-ZW"/>
        </w:rPr>
        <w:t xml:space="preserve"> Evidence (graphs/tables/screenshots) is provided</w:t>
      </w:r>
      <w:r w:rsidRPr="004110A0">
        <w:rPr>
          <w:rFonts w:ascii="Times New Roman" w:hAnsi="Times New Roman" w:cs="Times New Roman"/>
          <w:lang w:val="en-ZW"/>
        </w:rPr>
        <w:br/>
      </w:r>
      <w:r w:rsidRPr="004110A0">
        <w:rPr>
          <w:rFonts w:ascii="Segoe UI Symbol" w:hAnsi="Segoe UI Symbol" w:cs="Segoe UI Symbol"/>
          <w:lang w:val="en-ZW"/>
        </w:rPr>
        <w:t>✔</w:t>
      </w:r>
      <w:r w:rsidRPr="004110A0">
        <w:rPr>
          <w:rFonts w:ascii="Times New Roman" w:hAnsi="Times New Roman" w:cs="Times New Roman"/>
          <w:lang w:val="en-ZW"/>
        </w:rPr>
        <w:t xml:space="preserve"> Every figure/table is explained</w:t>
      </w:r>
      <w:r w:rsidRPr="004110A0">
        <w:rPr>
          <w:rFonts w:ascii="Times New Roman" w:hAnsi="Times New Roman" w:cs="Times New Roman"/>
          <w:lang w:val="en-ZW"/>
        </w:rPr>
        <w:br/>
      </w:r>
      <w:r w:rsidRPr="004110A0">
        <w:rPr>
          <w:rFonts w:ascii="Segoe UI Symbol" w:hAnsi="Segoe UI Symbol" w:cs="Segoe UI Symbol"/>
          <w:lang w:val="en-ZW"/>
        </w:rPr>
        <w:t>✔</w:t>
      </w:r>
      <w:r w:rsidRPr="004110A0">
        <w:rPr>
          <w:rFonts w:ascii="Times New Roman" w:hAnsi="Times New Roman" w:cs="Times New Roman"/>
          <w:lang w:val="en-ZW"/>
        </w:rPr>
        <w:t xml:space="preserve"> The chapter shows how the problem was solved</w:t>
      </w:r>
    </w:p>
    <w:p w14:paraId="5A0795C3" w14:textId="47623D12" w:rsidR="00F57E36" w:rsidRPr="002B5AD4" w:rsidRDefault="00F57E36" w:rsidP="002B5AD4">
      <w:pPr>
        <w:rPr>
          <w:rFonts w:ascii="Times New Roman" w:hAnsi="Times New Roman" w:cs="Times New Roman"/>
          <w:lang w:val="en-ZW"/>
        </w:rPr>
      </w:pPr>
    </w:p>
    <w:sectPr w:rsidR="00F57E36" w:rsidRPr="002B5AD4" w:rsidSect="00D04B4A">
      <w:footerReference w:type="default" r:id="rId7"/>
      <w:pgSz w:w="11911" w:h="17340"/>
      <w:pgMar w:top="1388" w:right="871" w:bottom="858" w:left="739"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5E072" w14:textId="77777777" w:rsidR="00197596" w:rsidRDefault="00197596" w:rsidP="004110A0">
      <w:pPr>
        <w:spacing w:after="0" w:line="240" w:lineRule="auto"/>
      </w:pPr>
      <w:r>
        <w:separator/>
      </w:r>
    </w:p>
  </w:endnote>
  <w:endnote w:type="continuationSeparator" w:id="0">
    <w:p w14:paraId="5E0AD023" w14:textId="77777777" w:rsidR="00197596" w:rsidRDefault="00197596" w:rsidP="00411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E74F" w14:textId="77777777" w:rsidR="004110A0" w:rsidRDefault="004110A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C354497" w14:textId="77777777" w:rsidR="004110A0" w:rsidRDefault="00411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20EE" w14:textId="77777777" w:rsidR="00197596" w:rsidRDefault="00197596" w:rsidP="004110A0">
      <w:pPr>
        <w:spacing w:after="0" w:line="240" w:lineRule="auto"/>
      </w:pPr>
      <w:r>
        <w:separator/>
      </w:r>
    </w:p>
  </w:footnote>
  <w:footnote w:type="continuationSeparator" w:id="0">
    <w:p w14:paraId="54BB168E" w14:textId="77777777" w:rsidR="00197596" w:rsidRDefault="00197596" w:rsidP="00411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6D4F"/>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670E"/>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49B"/>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001BC"/>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C633D"/>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637EA"/>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E3301"/>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8177C"/>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722AE"/>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F2E3E"/>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A3899"/>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27E99"/>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517B"/>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F4D88"/>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2531E"/>
    <w:multiLevelType w:val="multilevel"/>
    <w:tmpl w:val="E354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96E1F"/>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726BD"/>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B7A68"/>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A12CF"/>
    <w:multiLevelType w:val="hybridMultilevel"/>
    <w:tmpl w:val="77E2AB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6B335D3B"/>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6779E"/>
    <w:multiLevelType w:val="multilevel"/>
    <w:tmpl w:val="05F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242603">
    <w:abstractNumId w:val="18"/>
  </w:num>
  <w:num w:numId="2" w16cid:durableId="332726400">
    <w:abstractNumId w:val="11"/>
  </w:num>
  <w:num w:numId="3" w16cid:durableId="619997077">
    <w:abstractNumId w:val="13"/>
  </w:num>
  <w:num w:numId="4" w16cid:durableId="1309239020">
    <w:abstractNumId w:val="0"/>
  </w:num>
  <w:num w:numId="5" w16cid:durableId="69742398">
    <w:abstractNumId w:val="10"/>
  </w:num>
  <w:num w:numId="6" w16cid:durableId="1336298838">
    <w:abstractNumId w:val="5"/>
  </w:num>
  <w:num w:numId="7" w16cid:durableId="1541824823">
    <w:abstractNumId w:val="4"/>
  </w:num>
  <w:num w:numId="8" w16cid:durableId="509876950">
    <w:abstractNumId w:val="7"/>
  </w:num>
  <w:num w:numId="9" w16cid:durableId="581179005">
    <w:abstractNumId w:val="8"/>
  </w:num>
  <w:num w:numId="10" w16cid:durableId="1496847394">
    <w:abstractNumId w:val="19"/>
  </w:num>
  <w:num w:numId="11" w16cid:durableId="1087995081">
    <w:abstractNumId w:val="3"/>
  </w:num>
  <w:num w:numId="12" w16cid:durableId="1258516765">
    <w:abstractNumId w:val="20"/>
  </w:num>
  <w:num w:numId="13" w16cid:durableId="1083339739">
    <w:abstractNumId w:val="9"/>
  </w:num>
  <w:num w:numId="14" w16cid:durableId="1380402951">
    <w:abstractNumId w:val="14"/>
  </w:num>
  <w:num w:numId="15" w16cid:durableId="1520973957">
    <w:abstractNumId w:val="6"/>
  </w:num>
  <w:num w:numId="16" w16cid:durableId="572543856">
    <w:abstractNumId w:val="2"/>
  </w:num>
  <w:num w:numId="17" w16cid:durableId="647901709">
    <w:abstractNumId w:val="12"/>
  </w:num>
  <w:num w:numId="18" w16cid:durableId="1242986152">
    <w:abstractNumId w:val="17"/>
  </w:num>
  <w:num w:numId="19" w16cid:durableId="1581134194">
    <w:abstractNumId w:val="15"/>
  </w:num>
  <w:num w:numId="20" w16cid:durableId="1460798780">
    <w:abstractNumId w:val="1"/>
  </w:num>
  <w:num w:numId="21" w16cid:durableId="1467965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4A"/>
    <w:rsid w:val="00135FF4"/>
    <w:rsid w:val="001670C8"/>
    <w:rsid w:val="00197596"/>
    <w:rsid w:val="002B5AD4"/>
    <w:rsid w:val="0037135E"/>
    <w:rsid w:val="003C1952"/>
    <w:rsid w:val="003C1C5A"/>
    <w:rsid w:val="003F251B"/>
    <w:rsid w:val="004110A0"/>
    <w:rsid w:val="00422F3B"/>
    <w:rsid w:val="005207C5"/>
    <w:rsid w:val="005570F1"/>
    <w:rsid w:val="00570E86"/>
    <w:rsid w:val="00665FD1"/>
    <w:rsid w:val="007B3539"/>
    <w:rsid w:val="007D489B"/>
    <w:rsid w:val="00847550"/>
    <w:rsid w:val="00914982"/>
    <w:rsid w:val="009172BE"/>
    <w:rsid w:val="009D66B9"/>
    <w:rsid w:val="00A153D6"/>
    <w:rsid w:val="00AC0692"/>
    <w:rsid w:val="00B004DE"/>
    <w:rsid w:val="00B30F4B"/>
    <w:rsid w:val="00B70906"/>
    <w:rsid w:val="00B87233"/>
    <w:rsid w:val="00C4119A"/>
    <w:rsid w:val="00CD5F6B"/>
    <w:rsid w:val="00D04B4A"/>
    <w:rsid w:val="00D42AA1"/>
    <w:rsid w:val="00D63F65"/>
    <w:rsid w:val="00F57E3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B02D"/>
  <w15:chartTrackingRefBased/>
  <w15:docId w15:val="{80E2990D-8893-4F9A-BB70-2059B65A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04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4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4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B4A"/>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D04B4A"/>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D04B4A"/>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D04B4A"/>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D04B4A"/>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D04B4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04B4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04B4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04B4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0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B4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04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B4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04B4A"/>
    <w:pPr>
      <w:spacing w:before="160"/>
      <w:jc w:val="center"/>
    </w:pPr>
    <w:rPr>
      <w:i/>
      <w:iCs/>
      <w:color w:val="404040" w:themeColor="text1" w:themeTint="BF"/>
    </w:rPr>
  </w:style>
  <w:style w:type="character" w:customStyle="1" w:styleId="QuoteChar">
    <w:name w:val="Quote Char"/>
    <w:basedOn w:val="DefaultParagraphFont"/>
    <w:link w:val="Quote"/>
    <w:uiPriority w:val="29"/>
    <w:rsid w:val="00D04B4A"/>
    <w:rPr>
      <w:i/>
      <w:iCs/>
      <w:color w:val="404040" w:themeColor="text1" w:themeTint="BF"/>
      <w:lang w:val="en-GB"/>
    </w:rPr>
  </w:style>
  <w:style w:type="paragraph" w:styleId="ListParagraph">
    <w:name w:val="List Paragraph"/>
    <w:basedOn w:val="Normal"/>
    <w:uiPriority w:val="34"/>
    <w:qFormat/>
    <w:rsid w:val="00D04B4A"/>
    <w:pPr>
      <w:ind w:left="720"/>
      <w:contextualSpacing/>
    </w:pPr>
  </w:style>
  <w:style w:type="character" w:styleId="IntenseEmphasis">
    <w:name w:val="Intense Emphasis"/>
    <w:basedOn w:val="DefaultParagraphFont"/>
    <w:uiPriority w:val="21"/>
    <w:qFormat/>
    <w:rsid w:val="00D04B4A"/>
    <w:rPr>
      <w:i/>
      <w:iCs/>
      <w:color w:val="2F5496" w:themeColor="accent1" w:themeShade="BF"/>
    </w:rPr>
  </w:style>
  <w:style w:type="paragraph" w:styleId="IntenseQuote">
    <w:name w:val="Intense Quote"/>
    <w:basedOn w:val="Normal"/>
    <w:next w:val="Normal"/>
    <w:link w:val="IntenseQuoteChar"/>
    <w:uiPriority w:val="30"/>
    <w:qFormat/>
    <w:rsid w:val="00D04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B4A"/>
    <w:rPr>
      <w:i/>
      <w:iCs/>
      <w:color w:val="2F5496" w:themeColor="accent1" w:themeShade="BF"/>
      <w:lang w:val="en-GB"/>
    </w:rPr>
  </w:style>
  <w:style w:type="character" w:styleId="IntenseReference">
    <w:name w:val="Intense Reference"/>
    <w:basedOn w:val="DefaultParagraphFont"/>
    <w:uiPriority w:val="32"/>
    <w:qFormat/>
    <w:rsid w:val="00D04B4A"/>
    <w:rPr>
      <w:b/>
      <w:bCs/>
      <w:smallCaps/>
      <w:color w:val="2F5496" w:themeColor="accent1" w:themeShade="BF"/>
      <w:spacing w:val="5"/>
    </w:rPr>
  </w:style>
  <w:style w:type="table" w:styleId="TableGrid">
    <w:name w:val="Table Grid"/>
    <w:basedOn w:val="TableNormal"/>
    <w:uiPriority w:val="39"/>
    <w:rsid w:val="007B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10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0A0"/>
    <w:rPr>
      <w:lang w:val="en-GB"/>
    </w:rPr>
  </w:style>
  <w:style w:type="paragraph" w:styleId="Footer">
    <w:name w:val="footer"/>
    <w:basedOn w:val="Normal"/>
    <w:link w:val="FooterChar"/>
    <w:uiPriority w:val="99"/>
    <w:unhideWhenUsed/>
    <w:rsid w:val="004110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0A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Chinyuku</dc:creator>
  <cp:keywords/>
  <dc:description/>
  <cp:lastModifiedBy>Chinyuku</cp:lastModifiedBy>
  <cp:revision>2</cp:revision>
  <dcterms:created xsi:type="dcterms:W3CDTF">2026-03-17T16:20:00Z</dcterms:created>
  <dcterms:modified xsi:type="dcterms:W3CDTF">2026-03-17T17:26:00Z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04f37ff1-b556-4817-bac6-c5b7ab189b06</vt:lpwstr>
  </property>
</Properties>
</file>